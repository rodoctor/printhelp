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715D26" w14:textId="77777777" w:rsidR="00E452D5" w:rsidRDefault="00E452D5" w:rsidP="0069493D">
      <w:pPr>
        <w:spacing w:before="0" w:line="240" w:lineRule="auto"/>
      </w:pPr>
    </w:p>
    <w:p w14:paraId="050F5DDD" w14:textId="77777777" w:rsidR="00E452D5" w:rsidRDefault="00E452D5" w:rsidP="0069493D">
      <w:pPr>
        <w:spacing w:line="240" w:lineRule="auto"/>
      </w:pPr>
    </w:p>
    <w:p w14:paraId="39909FB5" w14:textId="77777777" w:rsidR="00E452D5" w:rsidRDefault="00E452D5" w:rsidP="0069493D">
      <w:pPr>
        <w:spacing w:line="240" w:lineRule="auto"/>
      </w:pPr>
    </w:p>
    <w:p w14:paraId="7C4BB3F9" w14:textId="77777777" w:rsidR="00E452D5" w:rsidRDefault="00E452D5" w:rsidP="0069493D">
      <w:pPr>
        <w:spacing w:line="240" w:lineRule="auto"/>
      </w:pPr>
    </w:p>
    <w:p w14:paraId="7F4453C2" w14:textId="77777777" w:rsidR="00E452D5" w:rsidRDefault="00E452D5" w:rsidP="0069493D">
      <w:pPr>
        <w:spacing w:line="240" w:lineRule="auto"/>
      </w:pPr>
    </w:p>
    <w:p w14:paraId="7B4E46DD" w14:textId="77777777" w:rsidR="00E452D5" w:rsidRDefault="00E452D5" w:rsidP="0069493D">
      <w:pPr>
        <w:spacing w:line="240" w:lineRule="auto"/>
      </w:pPr>
    </w:p>
    <w:p w14:paraId="05018333" w14:textId="77777777" w:rsidR="00E452D5" w:rsidRDefault="00E452D5" w:rsidP="0069493D">
      <w:pPr>
        <w:spacing w:line="240" w:lineRule="auto"/>
      </w:pPr>
    </w:p>
    <w:p w14:paraId="2612F932" w14:textId="318F9722" w:rsidR="00E452D5" w:rsidRPr="00AE6638" w:rsidRDefault="00AE6638" w:rsidP="0069493D">
      <w:pPr>
        <w:pStyle w:val="Recuodecorpodetexto"/>
        <w:spacing w:line="240" w:lineRule="auto"/>
        <w:jc w:val="center"/>
        <w:rPr>
          <w:b/>
          <w:color w:val="000000" w:themeColor="text1"/>
          <w:sz w:val="36"/>
        </w:rPr>
      </w:pPr>
      <w:proofErr w:type="spellStart"/>
      <w:proofErr w:type="gramStart"/>
      <w:r w:rsidRPr="00AE6638">
        <w:rPr>
          <w:b/>
          <w:color w:val="000000" w:themeColor="text1"/>
          <w:sz w:val="36"/>
        </w:rPr>
        <w:t>PrintHelp</w:t>
      </w:r>
      <w:proofErr w:type="spellEnd"/>
      <w:proofErr w:type="gramEnd"/>
    </w:p>
    <w:p w14:paraId="40EEB972" w14:textId="77777777" w:rsidR="00E452D5" w:rsidRDefault="00E452D5" w:rsidP="0069493D">
      <w:pPr>
        <w:pStyle w:val="Recuodecorpodetexto"/>
        <w:spacing w:line="240" w:lineRule="auto"/>
        <w:jc w:val="center"/>
        <w:rPr>
          <w:b/>
          <w:sz w:val="36"/>
        </w:rPr>
      </w:pPr>
    </w:p>
    <w:p w14:paraId="214D32CB" w14:textId="77777777" w:rsidR="00E452D5" w:rsidRDefault="00E452D5" w:rsidP="0069493D">
      <w:pPr>
        <w:spacing w:line="240" w:lineRule="auto"/>
        <w:jc w:val="center"/>
      </w:pPr>
    </w:p>
    <w:p w14:paraId="29A24A33" w14:textId="77777777" w:rsidR="00E452D5" w:rsidRDefault="00E452D5" w:rsidP="0069493D">
      <w:pPr>
        <w:spacing w:line="240" w:lineRule="auto"/>
        <w:jc w:val="center"/>
      </w:pPr>
    </w:p>
    <w:p w14:paraId="52053FB2" w14:textId="77777777" w:rsidR="00E452D5" w:rsidRDefault="00E452D5" w:rsidP="0069493D">
      <w:pPr>
        <w:spacing w:line="240" w:lineRule="auto"/>
        <w:jc w:val="center"/>
      </w:pPr>
    </w:p>
    <w:p w14:paraId="2E698035" w14:textId="77777777" w:rsidR="00E452D5" w:rsidRDefault="00E452D5" w:rsidP="0069493D">
      <w:pPr>
        <w:spacing w:line="240" w:lineRule="auto"/>
        <w:jc w:val="center"/>
      </w:pPr>
    </w:p>
    <w:p w14:paraId="2068445A" w14:textId="77777777" w:rsidR="00E452D5" w:rsidRDefault="00E452D5" w:rsidP="0069493D">
      <w:pPr>
        <w:spacing w:line="240" w:lineRule="auto"/>
        <w:jc w:val="center"/>
      </w:pPr>
    </w:p>
    <w:p w14:paraId="5B12F507" w14:textId="77777777" w:rsidR="00E452D5" w:rsidRDefault="00E452D5" w:rsidP="0069493D">
      <w:pPr>
        <w:spacing w:line="240" w:lineRule="auto"/>
        <w:jc w:val="center"/>
      </w:pPr>
    </w:p>
    <w:p w14:paraId="014F0090" w14:textId="77777777" w:rsidR="00E452D5" w:rsidRDefault="00E452D5" w:rsidP="0069493D">
      <w:pPr>
        <w:spacing w:line="240" w:lineRule="auto"/>
        <w:jc w:val="center"/>
      </w:pPr>
    </w:p>
    <w:p w14:paraId="4ED540D2" w14:textId="77777777" w:rsidR="00E452D5" w:rsidRDefault="00E452D5" w:rsidP="0069493D">
      <w:pPr>
        <w:spacing w:line="240" w:lineRule="auto"/>
        <w:jc w:val="center"/>
      </w:pPr>
    </w:p>
    <w:p w14:paraId="66248E15" w14:textId="77777777" w:rsidR="00E452D5" w:rsidRDefault="00E452D5" w:rsidP="0069493D">
      <w:pPr>
        <w:spacing w:line="240" w:lineRule="auto"/>
        <w:jc w:val="center"/>
      </w:pPr>
    </w:p>
    <w:p w14:paraId="236BA01C" w14:textId="77777777" w:rsidR="00E452D5" w:rsidRDefault="00E452D5" w:rsidP="0069493D">
      <w:pPr>
        <w:spacing w:line="240" w:lineRule="auto"/>
        <w:jc w:val="center"/>
      </w:pPr>
    </w:p>
    <w:p w14:paraId="72EA1BE6" w14:textId="77777777" w:rsidR="00E452D5" w:rsidRDefault="00E452D5" w:rsidP="0069493D">
      <w:pPr>
        <w:spacing w:line="240" w:lineRule="auto"/>
        <w:jc w:val="center"/>
      </w:pPr>
    </w:p>
    <w:p w14:paraId="1A3D3C92" w14:textId="16DDF043" w:rsidR="00E452D5" w:rsidRDefault="00D87D31" w:rsidP="0069493D">
      <w:pPr>
        <w:spacing w:line="240" w:lineRule="auto"/>
        <w:jc w:val="right"/>
        <w:rPr>
          <w:color w:val="0000FF"/>
          <w:sz w:val="30"/>
        </w:rPr>
      </w:pPr>
      <w:r>
        <w:rPr>
          <w:sz w:val="30"/>
        </w:rPr>
        <w:t xml:space="preserve">Versão </w:t>
      </w:r>
      <w:r w:rsidR="00AE6638" w:rsidRPr="00AE6638">
        <w:rPr>
          <w:color w:val="000000" w:themeColor="text1"/>
          <w:sz w:val="30"/>
        </w:rPr>
        <w:t>01</w:t>
      </w:r>
      <w:r w:rsidRPr="00AE6638">
        <w:rPr>
          <w:color w:val="000000" w:themeColor="text1"/>
          <w:sz w:val="30"/>
        </w:rPr>
        <w:t>.</w:t>
      </w:r>
      <w:r w:rsidR="00AE6638" w:rsidRPr="00AE6638">
        <w:rPr>
          <w:color w:val="000000" w:themeColor="text1"/>
          <w:sz w:val="30"/>
        </w:rPr>
        <w:t>00</w:t>
      </w:r>
      <w:r>
        <w:br w:type="page"/>
      </w:r>
      <w:r>
        <w:rPr>
          <w:b/>
          <w:sz w:val="28"/>
        </w:rPr>
        <w:lastRenderedPageBreak/>
        <w:t>Controle de Versão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"/>
        <w:gridCol w:w="1479"/>
        <w:gridCol w:w="3471"/>
        <w:gridCol w:w="2797"/>
      </w:tblGrid>
      <w:tr w:rsidR="004E026A" w14:paraId="12363AB4" w14:textId="77777777" w:rsidTr="004E026A">
        <w:trPr>
          <w:cantSplit/>
          <w:trHeight w:val="294"/>
        </w:trPr>
        <w:tc>
          <w:tcPr>
            <w:tcW w:w="9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3A4963D0" w14:textId="77777777" w:rsidR="004E026A" w:rsidRDefault="004E026A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4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2C86F3F0" w14:textId="77777777" w:rsidR="004E026A" w:rsidRDefault="004E026A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3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5048FBB4" w14:textId="77777777" w:rsidR="004E026A" w:rsidRDefault="004E026A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Razões para alteração</w:t>
            </w:r>
          </w:p>
        </w:tc>
        <w:tc>
          <w:tcPr>
            <w:tcW w:w="27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14:paraId="1AED071A" w14:textId="77777777" w:rsidR="004E026A" w:rsidRDefault="004E026A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4E026A" w14:paraId="4BB3FA0C" w14:textId="77777777" w:rsidTr="00B002BB">
        <w:trPr>
          <w:cantSplit/>
          <w:trHeight w:val="795"/>
        </w:trPr>
        <w:tc>
          <w:tcPr>
            <w:tcW w:w="900" w:type="dxa"/>
            <w:tcBorders>
              <w:left w:val="single" w:sz="1" w:space="0" w:color="000000"/>
              <w:bottom w:val="single" w:sz="4" w:space="0" w:color="auto"/>
            </w:tcBorders>
          </w:tcPr>
          <w:p w14:paraId="4576BF17" w14:textId="21A1BF14" w:rsidR="004E026A" w:rsidRDefault="00B002BB" w:rsidP="0069493D">
            <w:pPr>
              <w:pStyle w:val="Cabealho"/>
              <w:spacing w:line="240" w:lineRule="auto"/>
              <w:jc w:val="center"/>
            </w:pPr>
            <w:r>
              <w:t>1.0</w:t>
            </w:r>
          </w:p>
        </w:tc>
        <w:tc>
          <w:tcPr>
            <w:tcW w:w="1479" w:type="dxa"/>
            <w:tcBorders>
              <w:left w:val="single" w:sz="1" w:space="0" w:color="000000"/>
              <w:bottom w:val="single" w:sz="4" w:space="0" w:color="auto"/>
            </w:tcBorders>
          </w:tcPr>
          <w:p w14:paraId="778DBBEE" w14:textId="342B160A" w:rsidR="004E026A" w:rsidRDefault="00686C67" w:rsidP="0069493D">
            <w:pPr>
              <w:pStyle w:val="Cabealho"/>
              <w:spacing w:line="240" w:lineRule="auto"/>
              <w:jc w:val="center"/>
              <w:rPr>
                <w:color w:val="0000FF"/>
              </w:rPr>
            </w:pPr>
            <w:r>
              <w:t>21/03</w:t>
            </w:r>
            <w:r w:rsidR="004E026A" w:rsidRPr="00AE6638">
              <w:t>/</w:t>
            </w:r>
            <w:r w:rsidR="00AE6638" w:rsidRPr="00AE6638">
              <w:t>2015</w:t>
            </w:r>
          </w:p>
        </w:tc>
        <w:tc>
          <w:tcPr>
            <w:tcW w:w="3471" w:type="dxa"/>
            <w:tcBorders>
              <w:left w:val="single" w:sz="1" w:space="0" w:color="000000"/>
              <w:bottom w:val="single" w:sz="4" w:space="0" w:color="auto"/>
            </w:tcBorders>
          </w:tcPr>
          <w:p w14:paraId="136F8CDB" w14:textId="685147A2" w:rsidR="004E026A" w:rsidRDefault="00B002BB" w:rsidP="0069493D">
            <w:pPr>
              <w:pStyle w:val="Cabealho"/>
              <w:spacing w:line="240" w:lineRule="auto"/>
            </w:pPr>
            <w:r>
              <w:t>Documento Inicial</w:t>
            </w:r>
          </w:p>
        </w:tc>
        <w:tc>
          <w:tcPr>
            <w:tcW w:w="279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397B568C" w14:textId="1D15FFE4" w:rsidR="004E026A" w:rsidRDefault="00AE6638" w:rsidP="0069493D">
            <w:pPr>
              <w:pStyle w:val="Cabealho"/>
              <w:spacing w:line="240" w:lineRule="auto"/>
              <w:jc w:val="left"/>
            </w:pPr>
            <w:r>
              <w:t>Kenedy Eduardo da Silva / Rodolfo Moreira dos</w:t>
            </w:r>
            <w:r w:rsidR="00B002BB">
              <w:t xml:space="preserve"> Santos</w:t>
            </w:r>
            <w:r>
              <w:t xml:space="preserve"> </w:t>
            </w:r>
          </w:p>
        </w:tc>
      </w:tr>
      <w:tr w:rsidR="00B002BB" w14:paraId="1C2DF843" w14:textId="77777777" w:rsidTr="00686C67">
        <w:trPr>
          <w:cantSplit/>
          <w:trHeight w:val="225"/>
        </w:trPr>
        <w:tc>
          <w:tcPr>
            <w:tcW w:w="900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11FBC1A1" w14:textId="6C28403C" w:rsidR="00B002BB" w:rsidRDefault="00B002BB" w:rsidP="0069493D">
            <w:pPr>
              <w:pStyle w:val="Cabealho"/>
              <w:spacing w:line="240" w:lineRule="auto"/>
              <w:jc w:val="center"/>
            </w:pPr>
            <w:r>
              <w:t>1.1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02400007" w14:textId="4354D3A5" w:rsidR="00B002BB" w:rsidRPr="00AE6638" w:rsidRDefault="00B002BB" w:rsidP="0069493D">
            <w:pPr>
              <w:pStyle w:val="Cabealho"/>
              <w:spacing w:line="240" w:lineRule="auto"/>
              <w:jc w:val="center"/>
            </w:pPr>
            <w:r>
              <w:t>24</w:t>
            </w:r>
            <w:r w:rsidR="00686C67">
              <w:t>/03</w:t>
            </w:r>
            <w:r w:rsidRPr="00AE6638">
              <w:t>/2015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6C4DCB68" w14:textId="5EA51FB1" w:rsidR="00B002BB" w:rsidRDefault="00B002BB" w:rsidP="0069493D">
            <w:pPr>
              <w:pStyle w:val="Cabealho"/>
              <w:spacing w:line="240" w:lineRule="auto"/>
            </w:pPr>
            <w:r>
              <w:t xml:space="preserve">Atualização dos capitulos </w:t>
            </w:r>
            <w:proofErr w:type="gramStart"/>
            <w:r>
              <w:t>3</w:t>
            </w:r>
            <w:proofErr w:type="gramEnd"/>
            <w:r>
              <w:t xml:space="preserve"> e 4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7F813DD4" w14:textId="489A4C25" w:rsidR="00B002BB" w:rsidRDefault="00B002BB" w:rsidP="0069493D">
            <w:pPr>
              <w:pStyle w:val="Cabealho"/>
              <w:spacing w:line="240" w:lineRule="auto"/>
              <w:jc w:val="left"/>
            </w:pPr>
            <w:r>
              <w:t>Kenedy Eduardo da Silva / Rodolfo Moreira dos Santos</w:t>
            </w:r>
          </w:p>
        </w:tc>
      </w:tr>
      <w:tr w:rsidR="00686C67" w14:paraId="2764FFCC" w14:textId="77777777" w:rsidTr="0067480A">
        <w:trPr>
          <w:cantSplit/>
          <w:trHeight w:val="225"/>
        </w:trPr>
        <w:tc>
          <w:tcPr>
            <w:tcW w:w="900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7D2EE2F6" w14:textId="15DCFF61" w:rsidR="00686C67" w:rsidRDefault="00686C67" w:rsidP="0069493D">
            <w:pPr>
              <w:pStyle w:val="Cabealho"/>
              <w:spacing w:line="240" w:lineRule="auto"/>
              <w:jc w:val="center"/>
            </w:pPr>
            <w:r>
              <w:t>1.2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0AC60164" w14:textId="24D203F3" w:rsidR="00686C67" w:rsidRDefault="00686C67" w:rsidP="0069493D">
            <w:pPr>
              <w:pStyle w:val="Cabealho"/>
              <w:spacing w:line="240" w:lineRule="auto"/>
              <w:jc w:val="center"/>
            </w:pPr>
            <w:r>
              <w:t>30/03</w:t>
            </w:r>
            <w:r w:rsidRPr="00AE6638">
              <w:t>/2015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</w:tcBorders>
          </w:tcPr>
          <w:p w14:paraId="692FFCEB" w14:textId="73F94A22" w:rsidR="00686C67" w:rsidRDefault="00686C67" w:rsidP="0069493D">
            <w:pPr>
              <w:pStyle w:val="Cabealho"/>
              <w:spacing w:line="240" w:lineRule="auto"/>
            </w:pPr>
            <w:r>
              <w:t xml:space="preserve">Atualização dos capitulos 2, 3 e </w:t>
            </w:r>
            <w:proofErr w:type="gramStart"/>
            <w:r>
              <w:t>4</w:t>
            </w:r>
            <w:proofErr w:type="gramEnd"/>
          </w:p>
        </w:tc>
        <w:tc>
          <w:tcPr>
            <w:tcW w:w="2797" w:type="dxa"/>
            <w:tcBorders>
              <w:top w:val="single" w:sz="4" w:space="0" w:color="auto"/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7106A7EC" w14:textId="45498E2D" w:rsidR="00686C67" w:rsidRDefault="00686C67" w:rsidP="0069493D">
            <w:pPr>
              <w:pStyle w:val="Cabealho"/>
              <w:spacing w:line="240" w:lineRule="auto"/>
              <w:jc w:val="left"/>
            </w:pPr>
            <w:r>
              <w:t>Kenedy Eduardo da Silva / Rodolfo Moreira dos Santos</w:t>
            </w:r>
          </w:p>
        </w:tc>
      </w:tr>
      <w:tr w:rsidR="0067480A" w14:paraId="4BD3F0B6" w14:textId="77777777" w:rsidTr="00B002BB">
        <w:trPr>
          <w:cantSplit/>
          <w:trHeight w:val="225"/>
        </w:trPr>
        <w:tc>
          <w:tcPr>
            <w:tcW w:w="900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4A9297D3" w14:textId="427A9857" w:rsidR="0067480A" w:rsidRDefault="0067480A" w:rsidP="0069493D">
            <w:pPr>
              <w:pStyle w:val="Cabealho"/>
              <w:spacing w:line="240" w:lineRule="auto"/>
              <w:jc w:val="center"/>
            </w:pPr>
            <w:r>
              <w:t>1.2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74D754D6" w14:textId="141F6F17" w:rsidR="0067480A" w:rsidRDefault="0067480A" w:rsidP="0069493D">
            <w:pPr>
              <w:pStyle w:val="Cabealho"/>
              <w:spacing w:line="240" w:lineRule="auto"/>
              <w:jc w:val="center"/>
            </w:pPr>
            <w:r>
              <w:t>01/04</w:t>
            </w:r>
            <w:r w:rsidRPr="00AE6638">
              <w:t>/2015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03DE981F" w14:textId="14F57277" w:rsidR="0067480A" w:rsidRDefault="0067480A" w:rsidP="0069493D">
            <w:pPr>
              <w:pStyle w:val="Cabealho"/>
              <w:spacing w:line="240" w:lineRule="auto"/>
            </w:pPr>
            <w:r>
              <w:t xml:space="preserve">Atualização dos capitulos 2, 3 e 4, 5, 6 e </w:t>
            </w:r>
            <w:proofErr w:type="gramStart"/>
            <w:r>
              <w:t>7</w:t>
            </w:r>
            <w:proofErr w:type="gramEnd"/>
          </w:p>
        </w:tc>
        <w:tc>
          <w:tcPr>
            <w:tcW w:w="2797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7E92D7" w14:textId="77283D9A" w:rsidR="0067480A" w:rsidRDefault="0067480A" w:rsidP="0069493D">
            <w:pPr>
              <w:pStyle w:val="Cabealho"/>
              <w:spacing w:line="240" w:lineRule="auto"/>
              <w:jc w:val="left"/>
            </w:pPr>
            <w:r>
              <w:t>Kenedy Eduardo da Silva / Rodolfo Moreira dos Santos</w:t>
            </w:r>
          </w:p>
        </w:tc>
      </w:tr>
    </w:tbl>
    <w:p w14:paraId="528C793F" w14:textId="77777777" w:rsidR="00E452D5" w:rsidRDefault="00E452D5" w:rsidP="0069493D">
      <w:pPr>
        <w:pStyle w:val="Corpodetexto"/>
        <w:spacing w:line="240" w:lineRule="auto"/>
        <w:rPr>
          <w:b/>
          <w:kern w:val="1"/>
          <w:sz w:val="28"/>
        </w:rPr>
      </w:pPr>
    </w:p>
    <w:p w14:paraId="72144C63" w14:textId="77777777" w:rsidR="00E452D5" w:rsidRDefault="00D87D31" w:rsidP="0069493D">
      <w:pPr>
        <w:pStyle w:val="Cabealho"/>
        <w:tabs>
          <w:tab w:val="clear" w:pos="4320"/>
          <w:tab w:val="clear" w:pos="8640"/>
        </w:tabs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Envolvidos na elaboração do Documento de Arquitetura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8"/>
        <w:gridCol w:w="5112"/>
      </w:tblGrid>
      <w:tr w:rsidR="00E452D5" w14:paraId="4E0D9C5F" w14:textId="77777777">
        <w:trPr>
          <w:cantSplit/>
        </w:trPr>
        <w:tc>
          <w:tcPr>
            <w:tcW w:w="353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  <w:vAlign w:val="center"/>
          </w:tcPr>
          <w:p w14:paraId="0FC35E64" w14:textId="77777777" w:rsidR="00E452D5" w:rsidRDefault="00D87D31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51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  <w:vAlign w:val="center"/>
          </w:tcPr>
          <w:p w14:paraId="5508CF82" w14:textId="77777777" w:rsidR="00E452D5" w:rsidRDefault="00D87D31" w:rsidP="0069493D">
            <w:pPr>
              <w:pStyle w:val="Cabealho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Área</w:t>
            </w:r>
          </w:p>
        </w:tc>
      </w:tr>
      <w:tr w:rsidR="00E452D5" w14:paraId="5E8A12E1" w14:textId="77777777" w:rsidTr="00AE6638">
        <w:trPr>
          <w:cantSplit/>
        </w:trPr>
        <w:tc>
          <w:tcPr>
            <w:tcW w:w="3538" w:type="dxa"/>
            <w:tcBorders>
              <w:left w:val="single" w:sz="1" w:space="0" w:color="000000"/>
              <w:bottom w:val="single" w:sz="4" w:space="0" w:color="auto"/>
            </w:tcBorders>
          </w:tcPr>
          <w:p w14:paraId="7B34C2CC" w14:textId="7D6703DA" w:rsidR="00E452D5" w:rsidRDefault="00AE6638" w:rsidP="0069493D">
            <w:pPr>
              <w:pStyle w:val="Cabealho"/>
              <w:spacing w:line="240" w:lineRule="auto"/>
              <w:jc w:val="left"/>
              <w:rPr>
                <w:color w:val="0000FF"/>
              </w:rPr>
            </w:pPr>
            <w:r>
              <w:t>Kenedy Eduardo da Silva</w:t>
            </w:r>
          </w:p>
        </w:tc>
        <w:tc>
          <w:tcPr>
            <w:tcW w:w="5112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32220798" w14:textId="09C0C8A6" w:rsidR="00E452D5" w:rsidRPr="00AE6638" w:rsidRDefault="00AE6638" w:rsidP="0069493D">
            <w:pPr>
              <w:pStyle w:val="Cabealho"/>
              <w:spacing w:line="240" w:lineRule="auto"/>
              <w:jc w:val="left"/>
            </w:pPr>
            <w:r w:rsidRPr="00AE6638">
              <w:t>Análise de Sistemas</w:t>
            </w:r>
          </w:p>
        </w:tc>
      </w:tr>
      <w:tr w:rsidR="00AE6638" w14:paraId="71DBF54B" w14:textId="77777777" w:rsidTr="00AE6638">
        <w:trPr>
          <w:cantSplit/>
        </w:trPr>
        <w:tc>
          <w:tcPr>
            <w:tcW w:w="3538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02757B35" w14:textId="5BD6EC58" w:rsidR="00AE6638" w:rsidRDefault="00AE6638" w:rsidP="0069493D">
            <w:pPr>
              <w:pStyle w:val="Cabealho"/>
              <w:spacing w:line="240" w:lineRule="auto"/>
              <w:jc w:val="left"/>
            </w:pPr>
            <w:r>
              <w:t>Rodolfo Moreira dos Santos</w:t>
            </w:r>
          </w:p>
        </w:tc>
        <w:tc>
          <w:tcPr>
            <w:tcW w:w="5112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04591F" w14:textId="0A844C80" w:rsidR="00AE6638" w:rsidRPr="00AE6638" w:rsidRDefault="00AE6638" w:rsidP="0069493D">
            <w:pPr>
              <w:pStyle w:val="Cabealho"/>
              <w:spacing w:line="240" w:lineRule="auto"/>
              <w:jc w:val="left"/>
            </w:pPr>
            <w:r w:rsidRPr="00AE6638">
              <w:t>Análise de Sistemas</w:t>
            </w:r>
          </w:p>
        </w:tc>
      </w:tr>
    </w:tbl>
    <w:p w14:paraId="72033892" w14:textId="77777777" w:rsidR="00E452D5" w:rsidRDefault="00D87D31" w:rsidP="0069493D">
      <w:pPr>
        <w:pStyle w:val="Corpodetexto"/>
        <w:spacing w:line="240" w:lineRule="auto"/>
      </w:pPr>
      <w:r>
        <w:br w:type="page"/>
      </w:r>
    </w:p>
    <w:p w14:paraId="009E3C64" w14:textId="72885F7A" w:rsidR="00E452D5" w:rsidRDefault="00E452D5" w:rsidP="0069493D">
      <w:pPr>
        <w:spacing w:line="240" w:lineRule="auto"/>
        <w:jc w:val="center"/>
        <w:rPr>
          <w:b/>
          <w:sz w:val="30"/>
        </w:rPr>
        <w:sectPr w:rsidR="00E452D5">
          <w:headerReference w:type="default" r:id="rId9"/>
          <w:footerReference w:type="default" r:id="rId10"/>
          <w:footnotePr>
            <w:pos w:val="beneathText"/>
          </w:footnotePr>
          <w:pgSz w:w="12240" w:h="15840"/>
          <w:pgMar w:top="2145" w:right="1800" w:bottom="1540" w:left="1800" w:header="709" w:footer="709" w:gutter="0"/>
          <w:cols w:space="720"/>
          <w:docGrid w:linePitch="360"/>
        </w:sectPr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0"/>
          <w:lang w:val="pt-PT"/>
        </w:rPr>
        <w:id w:val="1234904222"/>
        <w:docPartObj>
          <w:docPartGallery w:val="Table of Contents"/>
          <w:docPartUnique/>
        </w:docPartObj>
      </w:sdtPr>
      <w:sdtEndPr/>
      <w:sdtContent>
        <w:p w14:paraId="06513952" w14:textId="16A776B4" w:rsidR="0015689A" w:rsidRDefault="0015689A" w:rsidP="0069493D">
          <w:pPr>
            <w:pStyle w:val="CabealhodoSumrio"/>
            <w:spacing w:line="240" w:lineRule="auto"/>
          </w:pPr>
          <w:r>
            <w:t>Sumário</w:t>
          </w:r>
        </w:p>
        <w:p w14:paraId="7BFAF442" w14:textId="77777777" w:rsidR="00853412" w:rsidRPr="00853412" w:rsidRDefault="0015689A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670222" w:history="1">
            <w:r w:rsidR="00853412" w:rsidRPr="00853412">
              <w:rPr>
                <w:rStyle w:val="Hyperlink"/>
                <w:noProof/>
              </w:rPr>
              <w:t>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Introdução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5798D7F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3" w:history="1">
            <w:r w:rsidR="00853412" w:rsidRPr="00853412">
              <w:rPr>
                <w:rStyle w:val="Hyperlink"/>
                <w:noProof/>
              </w:rPr>
              <w:t>1.1.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Objetivo do Documento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336355B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4" w:history="1">
            <w:r w:rsidR="00853412" w:rsidRPr="00853412">
              <w:rPr>
                <w:rStyle w:val="Hyperlink"/>
                <w:noProof/>
              </w:rPr>
              <w:t>1.2.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Escopo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1A98CF8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5" w:history="1">
            <w:r w:rsidR="00853412" w:rsidRPr="00853412">
              <w:rPr>
                <w:rStyle w:val="Hyperlink"/>
                <w:noProof/>
              </w:rPr>
              <w:t>1.3.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Siglas, Abreviações e Acrônimos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_Toc415670225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7091E6AD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6" w:history="1">
            <w:r w:rsidR="00853412" w:rsidRPr="00853412">
              <w:rPr>
                <w:rStyle w:val="Hyperlink"/>
                <w:noProof/>
              </w:rPr>
              <w:t>1.4.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Referências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_Toc415670226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7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84B70DD" w14:textId="77777777" w:rsidR="00853412" w:rsidRP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7" w:history="1">
            <w:r w:rsidR="00853412" w:rsidRPr="00853412">
              <w:rPr>
                <w:rStyle w:val="Hyperlink"/>
                <w:noProof/>
              </w:rPr>
              <w:t>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Metas e Restrições da Arquitetura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_Toc415670227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7135850E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8" w:history="1">
            <w:r w:rsidR="00853412" w:rsidRPr="00853412">
              <w:rPr>
                <w:rStyle w:val="Hyperlink"/>
                <w:noProof/>
                <w:lang w:val="pt-BR"/>
              </w:rPr>
              <w:t>2.1.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Definição da Versão do J2EE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_Toc415670228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D3E61D3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29" w:history="1">
            <w:r w:rsidR="00853412" w:rsidRPr="00853412">
              <w:rPr>
                <w:rStyle w:val="Hyperlink"/>
                <w:noProof/>
                <w:lang w:val="pt-BR"/>
              </w:rPr>
              <w:t>2.2.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Utilização de Componentes e Frameworks de Terceiros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_Toc415670229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D3B9951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0" w:history="1">
            <w:r w:rsidR="00853412" w:rsidRPr="00853412">
              <w:rPr>
                <w:rStyle w:val="Hyperlink"/>
                <w:noProof/>
                <w:lang w:val="pt-BR"/>
              </w:rPr>
              <w:t>2.3.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Ambiente de Desenvolvimento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_Toc415670230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275A513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1" w:history="1">
            <w:r w:rsidR="00853412" w:rsidRPr="00853412">
              <w:rPr>
                <w:rStyle w:val="Hyperlink"/>
                <w:noProof/>
                <w:lang w:val="pt-BR"/>
              </w:rPr>
              <w:t>2.4.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Design Patterns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_Toc415670231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764A8BE9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2" w:history="1">
            <w:r w:rsidR="00853412" w:rsidRPr="00853412">
              <w:rPr>
                <w:rStyle w:val="Hyperlink"/>
                <w:noProof/>
                <w:lang w:val="pt-BR"/>
              </w:rPr>
              <w:t>2.5.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Geração de Relatórios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4E66AD3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3" w:history="1">
            <w:r w:rsidR="00853412" w:rsidRPr="00853412">
              <w:rPr>
                <w:rStyle w:val="Hyperlink"/>
                <w:noProof/>
                <w:lang w:val="pt-BR"/>
              </w:rPr>
              <w:t>2.6.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Definição do Banco de Dados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9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69CF0E7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4" w:history="1">
            <w:r w:rsidR="00853412" w:rsidRPr="00853412">
              <w:rPr>
                <w:rStyle w:val="Hyperlink"/>
                <w:noProof/>
                <w:lang w:val="pt-BR"/>
              </w:rPr>
              <w:t>2.7.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  <w:lang w:val="pt-BR"/>
              </w:rPr>
              <w:t>Wireframes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10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DD29600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5" w:history="1">
            <w:r w:rsidR="00853412" w:rsidRPr="00853412">
              <w:rPr>
                <w:rStyle w:val="Hyperlink"/>
                <w:rFonts w:cs="Arial"/>
                <w:noProof/>
              </w:rPr>
              <w:t>2.7.1.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Login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_Toc415670235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10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2D14DCC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6" w:history="1">
            <w:r w:rsidR="00853412" w:rsidRPr="00853412">
              <w:rPr>
                <w:rStyle w:val="Hyperlink"/>
                <w:rFonts w:cs="Arial"/>
                <w:noProof/>
              </w:rPr>
              <w:t>2.7.2.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Cliente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_Toc415670236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10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2A2761B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7" w:history="1">
            <w:r w:rsidR="00853412" w:rsidRPr="00853412">
              <w:rPr>
                <w:rStyle w:val="Hyperlink"/>
                <w:rFonts w:cs="Arial"/>
                <w:noProof/>
              </w:rPr>
              <w:t>2.7.3.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Impressora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_Toc415670237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11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D99D255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8" w:history="1">
            <w:r w:rsidR="00853412" w:rsidRPr="00853412">
              <w:rPr>
                <w:rStyle w:val="Hyperlink"/>
                <w:rFonts w:cs="Arial"/>
                <w:noProof/>
              </w:rPr>
              <w:t>2.7.4.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Funcionário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_Toc415670238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11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126EFA1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39" w:history="1">
            <w:r w:rsidR="00853412" w:rsidRPr="00853412">
              <w:rPr>
                <w:rStyle w:val="Hyperlink"/>
                <w:rFonts w:cs="Arial"/>
                <w:noProof/>
              </w:rPr>
              <w:t>2.7.5.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Abrir O.S.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_Toc415670239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DC3CAEF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0" w:history="1">
            <w:r w:rsidR="00853412" w:rsidRPr="00853412">
              <w:rPr>
                <w:rStyle w:val="Hyperlink"/>
                <w:rFonts w:cs="Arial"/>
                <w:noProof/>
              </w:rPr>
              <w:t>2.7.6.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Consultar, Alterar e Fechar O.S.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_Toc415670240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B4CE554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1" w:history="1">
            <w:r w:rsidR="00853412" w:rsidRPr="00853412">
              <w:rPr>
                <w:rStyle w:val="Hyperlink"/>
                <w:rFonts w:cs="Arial"/>
                <w:noProof/>
              </w:rPr>
              <w:t>2.7.7.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Relatório O.S.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_Toc415670241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0068B53" w14:textId="77777777" w:rsidR="00853412" w:rsidRP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2" w:history="1">
            <w:r w:rsidR="00853412" w:rsidRPr="00853412">
              <w:rPr>
                <w:rStyle w:val="Hyperlink"/>
                <w:noProof/>
              </w:rPr>
              <w:t>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Visão de Casos de Uso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14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61BD7C0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3" w:history="1">
            <w:r w:rsidR="00853412" w:rsidRPr="00853412">
              <w:rPr>
                <w:rStyle w:val="Hyperlink"/>
                <w:noProof/>
              </w:rPr>
              <w:t>3.1.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Descrição dos Casos de Uso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530D079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4" w:history="1">
            <w:r w:rsidR="00853412" w:rsidRPr="00853412">
              <w:rPr>
                <w:rStyle w:val="Hyperlink"/>
                <w:rFonts w:cs="Arial"/>
                <w:noProof/>
              </w:rPr>
              <w:t>3.1.1.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Login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CBA5EC4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5" w:history="1">
            <w:r w:rsidR="00853412" w:rsidRPr="00853412">
              <w:rPr>
                <w:rStyle w:val="Hyperlink"/>
                <w:rFonts w:cs="Arial"/>
                <w:noProof/>
              </w:rPr>
              <w:t>3.1.2.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Manter Cliente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_Toc415670245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4D25081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6" w:history="1">
            <w:r w:rsidR="00853412" w:rsidRPr="00853412">
              <w:rPr>
                <w:rStyle w:val="Hyperlink"/>
                <w:rFonts w:cs="Arial"/>
                <w:noProof/>
              </w:rPr>
              <w:t>3.1.3.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Manter Impressora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_Toc415670246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36753C2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7" w:history="1">
            <w:r w:rsidR="00853412" w:rsidRPr="00853412">
              <w:rPr>
                <w:rStyle w:val="Hyperlink"/>
                <w:rFonts w:cs="Arial"/>
                <w:noProof/>
              </w:rPr>
              <w:t>3.1.4.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Manter Funcionário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_Toc415670247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E050CB9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8" w:history="1">
            <w:r w:rsidR="00853412" w:rsidRPr="00853412">
              <w:rPr>
                <w:rStyle w:val="Hyperlink"/>
                <w:rFonts w:cs="Arial"/>
                <w:noProof/>
              </w:rPr>
              <w:t>3.1.5.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Carrega Cliente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_Toc415670248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2C5E77B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49" w:history="1">
            <w:r w:rsidR="00853412" w:rsidRPr="00853412">
              <w:rPr>
                <w:rStyle w:val="Hyperlink"/>
                <w:rFonts w:cs="Arial"/>
                <w:noProof/>
              </w:rPr>
              <w:t>3.1.6.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Carrega Impressora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_Toc415670249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D4E1E17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0" w:history="1">
            <w:r w:rsidR="00853412" w:rsidRPr="00853412">
              <w:rPr>
                <w:rStyle w:val="Hyperlink"/>
                <w:rFonts w:cs="Arial"/>
                <w:noProof/>
              </w:rPr>
              <w:t>3.1.7.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Abrir 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_Toc415670250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8E55256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1" w:history="1">
            <w:r w:rsidR="00853412" w:rsidRPr="00853412">
              <w:rPr>
                <w:rStyle w:val="Hyperlink"/>
                <w:rFonts w:cs="Arial"/>
                <w:noProof/>
              </w:rPr>
              <w:t>3.1.8.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Consultar 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_Toc415670251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094A25B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2" w:history="1">
            <w:r w:rsidR="00853412" w:rsidRPr="00853412">
              <w:rPr>
                <w:rStyle w:val="Hyperlink"/>
                <w:rFonts w:cs="Arial"/>
                <w:noProof/>
              </w:rPr>
              <w:t>3.1.9.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Alterar 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125533A" w14:textId="77777777" w:rsidR="00853412" w:rsidRPr="00853412" w:rsidRDefault="004F39FB">
          <w:pPr>
            <w:pStyle w:val="Sumrio3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3" w:history="1">
            <w:r w:rsidR="00853412" w:rsidRPr="00853412">
              <w:rPr>
                <w:rStyle w:val="Hyperlink"/>
                <w:rFonts w:cs="Arial"/>
                <w:noProof/>
              </w:rPr>
              <w:t>3.1.10.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Fechar 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15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FF6AD91" w14:textId="77777777" w:rsidR="00853412" w:rsidRPr="00853412" w:rsidRDefault="004F39FB">
          <w:pPr>
            <w:pStyle w:val="Sumrio3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4" w:history="1">
            <w:r w:rsidR="00853412" w:rsidRPr="00853412">
              <w:rPr>
                <w:rStyle w:val="Hyperlink"/>
                <w:rFonts w:cs="Arial"/>
                <w:noProof/>
              </w:rPr>
              <w:t>3.1.11.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Emitir Relatório de 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56D50D2" w14:textId="77777777" w:rsidR="00853412" w:rsidRPr="00853412" w:rsidRDefault="004F39FB">
          <w:pPr>
            <w:pStyle w:val="Sumrio3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5" w:history="1">
            <w:r w:rsidR="00853412" w:rsidRPr="00853412">
              <w:rPr>
                <w:rStyle w:val="Hyperlink"/>
                <w:rFonts w:cs="Arial"/>
                <w:noProof/>
              </w:rPr>
              <w:t>3.1.12.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Emitir Relatório de OS Pendentes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_Toc415670255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16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DC24428" w14:textId="77777777" w:rsidR="00853412" w:rsidRP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6" w:history="1">
            <w:r w:rsidR="00853412" w:rsidRPr="00853412">
              <w:rPr>
                <w:rStyle w:val="Hyperlink"/>
                <w:noProof/>
              </w:rPr>
              <w:t>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Visão Lógica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_Toc415670256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17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0BD9164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7" w:history="1">
            <w:r w:rsidR="00853412" w:rsidRPr="00853412">
              <w:rPr>
                <w:rStyle w:val="Hyperlink"/>
                <w:noProof/>
              </w:rPr>
              <w:t>4.1.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Diagramação UML do Sistema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_Toc415670257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17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137F81AC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8" w:history="1">
            <w:r w:rsidR="00853412" w:rsidRPr="00853412">
              <w:rPr>
                <w:rStyle w:val="Hyperlink"/>
                <w:rFonts w:cs="Arial"/>
                <w:noProof/>
              </w:rPr>
              <w:t>4.1.1.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Diagrama de Atividades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_Toc415670258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17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1D9E5CE2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59" w:history="1">
            <w:r w:rsidR="00853412" w:rsidRPr="00853412">
              <w:rPr>
                <w:rStyle w:val="Hyperlink"/>
                <w:rFonts w:cs="Arial"/>
                <w:noProof/>
              </w:rPr>
              <w:t>4.1.2.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Diagrama de Classes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_Toc415670259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18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F5E02D2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0" w:history="1">
            <w:r w:rsidR="00853412" w:rsidRPr="00853412">
              <w:rPr>
                <w:rStyle w:val="Hyperlink"/>
                <w:rFonts w:cs="Arial"/>
                <w:noProof/>
              </w:rPr>
              <w:t>4.1.3.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Diagrama de Objetos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_Toc415670260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19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49F1F63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1" w:history="1">
            <w:r w:rsidR="00853412" w:rsidRPr="00853412">
              <w:rPr>
                <w:rStyle w:val="Hyperlink"/>
                <w:rFonts w:cs="Arial"/>
                <w:noProof/>
              </w:rPr>
              <w:t>4.1.4.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Diagrama de Sequência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_Toc415670261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19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783DE6C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2" w:history="1">
            <w:r w:rsidR="00853412" w:rsidRPr="00853412">
              <w:rPr>
                <w:rStyle w:val="Hyperlink"/>
                <w:rFonts w:cs="Arial"/>
                <w:noProof/>
              </w:rPr>
              <w:t>4.1.5.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Diagrama de Componentes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21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78F8BDAE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3" w:history="1">
            <w:r w:rsidR="00853412" w:rsidRPr="00853412">
              <w:rPr>
                <w:rStyle w:val="Hyperlink"/>
                <w:noProof/>
              </w:rPr>
              <w:t>4.2.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Visão Geral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7991C45A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4" w:history="1">
            <w:r w:rsidR="00853412" w:rsidRPr="00853412">
              <w:rPr>
                <w:rStyle w:val="Hyperlink"/>
                <w:noProof/>
              </w:rPr>
              <w:t>4.3.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Camadas da Aplicação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826B28B" w14:textId="77777777" w:rsidR="00853412" w:rsidRPr="00853412" w:rsidRDefault="00853412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5" w:history="1">
            <w:r w:rsidRPr="00853412">
              <w:rPr>
                <w:rStyle w:val="Hyperlink"/>
                <w:rFonts w:cs="Arial"/>
                <w:noProof/>
              </w:rPr>
              <w:t>4.3.1.</w:t>
            </w:r>
            <w:r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Pr="00853412">
              <w:rPr>
                <w:rStyle w:val="Hyperlink"/>
                <w:rFonts w:cs="Arial"/>
                <w:noProof/>
              </w:rPr>
              <w:t>Camada de Apresentação</w:t>
            </w:r>
            <w:r w:rsidRPr="00853412">
              <w:rPr>
                <w:noProof/>
                <w:webHidden/>
              </w:rPr>
              <w:tab/>
            </w:r>
            <w:r w:rsidRPr="00853412">
              <w:rPr>
                <w:noProof/>
                <w:webHidden/>
              </w:rPr>
              <w:fldChar w:fldCharType="begin"/>
            </w:r>
            <w:r w:rsidRPr="00853412">
              <w:rPr>
                <w:noProof/>
                <w:webHidden/>
              </w:rPr>
              <w:instrText xml:space="preserve"> PAGEREF _Toc415670265 \h </w:instrText>
            </w:r>
            <w:r w:rsidRPr="00853412">
              <w:rPr>
                <w:noProof/>
                <w:webHidden/>
              </w:rPr>
            </w:r>
            <w:r w:rsidRPr="00853412">
              <w:rPr>
                <w:noProof/>
                <w:webHidden/>
              </w:rPr>
              <w:fldChar w:fldCharType="separate"/>
            </w:r>
            <w:r w:rsidRPr="00853412">
              <w:rPr>
                <w:noProof/>
                <w:webHidden/>
              </w:rPr>
              <w:t>22</w:t>
            </w:r>
            <w:r w:rsidRPr="00853412">
              <w:rPr>
                <w:noProof/>
                <w:webHidden/>
              </w:rPr>
              <w:fldChar w:fldCharType="end"/>
            </w:r>
          </w:hyperlink>
        </w:p>
        <w:p w14:paraId="2F9C7675" w14:textId="77777777" w:rsidR="00853412" w:rsidRPr="00853412" w:rsidRDefault="00853412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6" w:history="1">
            <w:r w:rsidRPr="00853412">
              <w:rPr>
                <w:rStyle w:val="Hyperlink"/>
                <w:rFonts w:cs="Arial"/>
                <w:noProof/>
              </w:rPr>
              <w:t>4.3.2.</w:t>
            </w:r>
            <w:r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Pr="00853412">
              <w:rPr>
                <w:rStyle w:val="Hyperlink"/>
                <w:rFonts w:cs="Arial"/>
                <w:noProof/>
              </w:rPr>
              <w:t>Camada de Serviço</w:t>
            </w:r>
            <w:r w:rsidRPr="00853412">
              <w:rPr>
                <w:noProof/>
                <w:webHidden/>
              </w:rPr>
              <w:tab/>
            </w:r>
            <w:r w:rsidRPr="00853412">
              <w:rPr>
                <w:noProof/>
                <w:webHidden/>
              </w:rPr>
              <w:fldChar w:fldCharType="begin"/>
            </w:r>
            <w:r w:rsidRPr="00853412">
              <w:rPr>
                <w:noProof/>
                <w:webHidden/>
              </w:rPr>
              <w:instrText xml:space="preserve"> PAGEREF _Toc415670266 \h </w:instrText>
            </w:r>
            <w:r w:rsidRPr="00853412">
              <w:rPr>
                <w:noProof/>
                <w:webHidden/>
              </w:rPr>
            </w:r>
            <w:r w:rsidRPr="00853412">
              <w:rPr>
                <w:noProof/>
                <w:webHidden/>
              </w:rPr>
              <w:fldChar w:fldCharType="separate"/>
            </w:r>
            <w:r w:rsidRPr="00853412">
              <w:rPr>
                <w:noProof/>
                <w:webHidden/>
              </w:rPr>
              <w:t>22</w:t>
            </w:r>
            <w:r w:rsidRPr="00853412">
              <w:rPr>
                <w:noProof/>
                <w:webHidden/>
              </w:rPr>
              <w:fldChar w:fldCharType="end"/>
            </w:r>
          </w:hyperlink>
        </w:p>
        <w:p w14:paraId="207938ED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7" w:history="1">
            <w:r w:rsidR="00853412" w:rsidRPr="00853412">
              <w:rPr>
                <w:rStyle w:val="Hyperlink"/>
                <w:rFonts w:cs="Arial"/>
                <w:noProof/>
              </w:rPr>
              <w:t>4.3.3.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Camada de Integração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_Toc415670267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589AE71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8" w:history="1">
            <w:r w:rsidR="00853412" w:rsidRPr="00853412">
              <w:rPr>
                <w:rStyle w:val="Hyperlink"/>
                <w:rFonts w:cs="Arial"/>
                <w:noProof/>
              </w:rPr>
              <w:t>4.3.4.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Camada de Negócio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_Toc415670268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22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6DF616CA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69" w:history="1">
            <w:r w:rsidR="00853412" w:rsidRPr="00853412">
              <w:rPr>
                <w:rStyle w:val="Hyperlink"/>
                <w:rFonts w:cs="Arial"/>
                <w:noProof/>
              </w:rPr>
              <w:t>4.3.5.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Camada de Persistência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_Toc415670269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14D5393F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0" w:history="1">
            <w:r w:rsidR="00853412" w:rsidRPr="00853412">
              <w:rPr>
                <w:rStyle w:val="Hyperlink"/>
                <w:noProof/>
              </w:rPr>
              <w:t>4.4.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Nomenclatura da Aplicação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_Toc415670270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5301F516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1" w:history="1">
            <w:r w:rsidR="00853412" w:rsidRPr="00853412">
              <w:rPr>
                <w:rStyle w:val="Hyperlink"/>
                <w:noProof/>
              </w:rPr>
              <w:t>4.5.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Componentes e Frameworks a Serem Reutilizados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_Toc415670271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D24269C" w14:textId="77777777" w:rsidR="00853412" w:rsidRPr="00853412" w:rsidRDefault="004F39FB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2" w:history="1">
            <w:r w:rsidR="00853412" w:rsidRPr="00853412">
              <w:rPr>
                <w:rStyle w:val="Hyperlink"/>
                <w:noProof/>
              </w:rPr>
              <w:t>PrintHelp | Jaspersoft Community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_Toc415670272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3EE9EB70" w14:textId="77777777" w:rsidR="00853412" w:rsidRP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3" w:history="1">
            <w:r w:rsidR="00853412" w:rsidRPr="00853412">
              <w:rPr>
                <w:rStyle w:val="Hyperlink"/>
                <w:noProof/>
              </w:rPr>
              <w:t>4.6.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noProof/>
              </w:rPr>
              <w:t>Tratamento de Erros e Exceções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_Toc415670273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2EFA0D71" w14:textId="77777777" w:rsidR="00853412" w:rsidRP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4" w:history="1">
            <w:r w:rsidR="00853412" w:rsidRPr="00853412">
              <w:rPr>
                <w:rStyle w:val="Hyperlink"/>
                <w:rFonts w:cs="Arial"/>
                <w:noProof/>
              </w:rPr>
              <w:t>4.6.1.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Erros e Exceções do Sistema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_Toc415670274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49E27527" w14:textId="77777777" w:rsidR="00853412" w:rsidRDefault="004F39FB">
          <w:pPr>
            <w:pStyle w:val="Sumrio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5" w:history="1">
            <w:r w:rsidR="00853412" w:rsidRPr="00853412">
              <w:rPr>
                <w:rStyle w:val="Hyperlink"/>
                <w:rFonts w:cs="Arial"/>
                <w:noProof/>
              </w:rPr>
              <w:t>4.6.2.</w:t>
            </w:r>
            <w:r w:rsidR="00853412" w:rsidRP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853412">
              <w:rPr>
                <w:rStyle w:val="Hyperlink"/>
                <w:rFonts w:cs="Arial"/>
                <w:noProof/>
              </w:rPr>
              <w:t>Erros e Exceções do Usuário</w:t>
            </w:r>
            <w:r w:rsidR="00853412" w:rsidRPr="00853412">
              <w:rPr>
                <w:noProof/>
                <w:webHidden/>
              </w:rPr>
              <w:tab/>
            </w:r>
            <w:r w:rsidR="00853412" w:rsidRPr="00853412">
              <w:rPr>
                <w:noProof/>
                <w:webHidden/>
              </w:rPr>
              <w:fldChar w:fldCharType="begin"/>
            </w:r>
            <w:r w:rsidR="00853412" w:rsidRPr="00853412">
              <w:rPr>
                <w:noProof/>
                <w:webHidden/>
              </w:rPr>
              <w:instrText xml:space="preserve"> PAGEREF _Toc415670275 \h </w:instrText>
            </w:r>
            <w:r w:rsidR="00853412" w:rsidRPr="00853412">
              <w:rPr>
                <w:noProof/>
                <w:webHidden/>
              </w:rPr>
            </w:r>
            <w:r w:rsidR="00853412" w:rsidRPr="00853412">
              <w:rPr>
                <w:noProof/>
                <w:webHidden/>
              </w:rPr>
              <w:fldChar w:fldCharType="separate"/>
            </w:r>
            <w:r w:rsidR="00853412" w:rsidRPr="00853412">
              <w:rPr>
                <w:noProof/>
                <w:webHidden/>
              </w:rPr>
              <w:t>23</w:t>
            </w:r>
            <w:r w:rsidR="00853412" w:rsidRPr="00853412">
              <w:rPr>
                <w:noProof/>
                <w:webHidden/>
              </w:rPr>
              <w:fldChar w:fldCharType="end"/>
            </w:r>
          </w:hyperlink>
        </w:p>
        <w:p w14:paraId="0FB52F7D" w14:textId="77777777" w:rsid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6" w:history="1">
            <w:r w:rsidR="00853412" w:rsidRPr="0019363B">
              <w:rPr>
                <w:rStyle w:val="Hyperlink"/>
                <w:noProof/>
              </w:rPr>
              <w:t>5.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Visão de Segurança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_Toc415670276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24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34EB8B7A" w14:textId="77777777" w:rsid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7" w:history="1">
            <w:r w:rsidR="00853412" w:rsidRPr="0019363B">
              <w:rPr>
                <w:rStyle w:val="Hyperlink"/>
                <w:noProof/>
              </w:rPr>
              <w:t>6.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Visão de Implantação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_Toc415670277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25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4B52A295" w14:textId="77777777" w:rsid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8" w:history="1">
            <w:r w:rsidR="00853412" w:rsidRPr="0019363B">
              <w:rPr>
                <w:rStyle w:val="Hyperlink"/>
                <w:noProof/>
              </w:rPr>
              <w:t>6.1.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Servidor Web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_Toc415670278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25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3C34111C" w14:textId="77777777" w:rsid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79" w:history="1">
            <w:r w:rsidR="00853412" w:rsidRPr="0019363B">
              <w:rPr>
                <w:rStyle w:val="Hyperlink"/>
                <w:noProof/>
              </w:rPr>
              <w:t>6.2.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Servidor de Aplicações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_Toc415670279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25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348136FD" w14:textId="77777777" w:rsidR="00853412" w:rsidRDefault="004F39FB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80" w:history="1">
            <w:r w:rsidR="00853412" w:rsidRPr="0019363B">
              <w:rPr>
                <w:rStyle w:val="Hyperlink"/>
                <w:noProof/>
              </w:rPr>
              <w:t>6.3.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Servidor de Banco de Dados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_Toc415670280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25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5C275D41" w14:textId="77777777" w:rsidR="00853412" w:rsidRDefault="004F39FB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Cs w:val="22"/>
              <w:lang w:val="pt-BR"/>
            </w:rPr>
          </w:pPr>
          <w:hyperlink w:anchor="_Toc415670281" w:history="1">
            <w:r w:rsidR="00853412" w:rsidRPr="0019363B">
              <w:rPr>
                <w:rStyle w:val="Hyperlink"/>
                <w:noProof/>
              </w:rPr>
              <w:t>7.</w:t>
            </w:r>
            <w:r w:rsidR="00853412">
              <w:rPr>
                <w:rFonts w:asciiTheme="minorHAnsi" w:eastAsiaTheme="minorEastAsia" w:hAnsiTheme="minorHAnsi" w:cstheme="minorBidi"/>
                <w:noProof/>
                <w:szCs w:val="22"/>
                <w:lang w:val="pt-BR"/>
              </w:rPr>
              <w:tab/>
            </w:r>
            <w:r w:rsidR="00853412" w:rsidRPr="0019363B">
              <w:rPr>
                <w:rStyle w:val="Hyperlink"/>
                <w:noProof/>
              </w:rPr>
              <w:t>Tamanho e Desempenho</w:t>
            </w:r>
            <w:r w:rsidR="00853412">
              <w:rPr>
                <w:noProof/>
                <w:webHidden/>
              </w:rPr>
              <w:tab/>
            </w:r>
            <w:r w:rsidR="00853412">
              <w:rPr>
                <w:noProof/>
                <w:webHidden/>
              </w:rPr>
              <w:fldChar w:fldCharType="begin"/>
            </w:r>
            <w:r w:rsidR="00853412">
              <w:rPr>
                <w:noProof/>
                <w:webHidden/>
              </w:rPr>
              <w:instrText xml:space="preserve"> PAGEREF _Toc415670281 \h </w:instrText>
            </w:r>
            <w:r w:rsidR="00853412">
              <w:rPr>
                <w:noProof/>
                <w:webHidden/>
              </w:rPr>
            </w:r>
            <w:r w:rsidR="00853412">
              <w:rPr>
                <w:noProof/>
                <w:webHidden/>
              </w:rPr>
              <w:fldChar w:fldCharType="separate"/>
            </w:r>
            <w:r w:rsidR="00853412">
              <w:rPr>
                <w:noProof/>
                <w:webHidden/>
              </w:rPr>
              <w:t>26</w:t>
            </w:r>
            <w:r w:rsidR="00853412">
              <w:rPr>
                <w:noProof/>
                <w:webHidden/>
              </w:rPr>
              <w:fldChar w:fldCharType="end"/>
            </w:r>
          </w:hyperlink>
        </w:p>
        <w:p w14:paraId="0D9B785A" w14:textId="74C3CF6A" w:rsidR="0015689A" w:rsidRDefault="0015689A" w:rsidP="0069493D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1840A326" w14:textId="77777777" w:rsidR="00E452D5" w:rsidRDefault="00D87D31" w:rsidP="0069493D">
      <w:pPr>
        <w:pStyle w:val="Cabealho"/>
        <w:tabs>
          <w:tab w:val="clear" w:pos="4320"/>
          <w:tab w:val="clear" w:pos="8640"/>
        </w:tabs>
        <w:spacing w:line="240" w:lineRule="auto"/>
        <w:jc w:val="center"/>
        <w:rPr>
          <w:b/>
          <w:kern w:val="1"/>
          <w:sz w:val="28"/>
        </w:rPr>
      </w:pPr>
      <w:r>
        <w:br w:type="page"/>
      </w:r>
    </w:p>
    <w:p w14:paraId="02BF952B" w14:textId="77777777" w:rsidR="00E452D5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szCs w:val="24"/>
        </w:rPr>
      </w:pPr>
      <w:bookmarkStart w:id="0" w:name="_Toc287686977"/>
      <w:bookmarkStart w:id="1" w:name="_Toc415670222"/>
      <w:r>
        <w:rPr>
          <w:szCs w:val="24"/>
        </w:rPr>
        <w:lastRenderedPageBreak/>
        <w:t>Introdução</w:t>
      </w:r>
      <w:bookmarkEnd w:id="0"/>
      <w:bookmarkEnd w:id="1"/>
    </w:p>
    <w:p w14:paraId="0ACA341E" w14:textId="77777777" w:rsidR="00E452D5" w:rsidRDefault="00E452D5" w:rsidP="0069493D">
      <w:pPr>
        <w:pStyle w:val="Corpodetexto"/>
        <w:spacing w:line="240" w:lineRule="auto"/>
        <w:rPr>
          <w:lang w:val="pt-BR"/>
        </w:rPr>
      </w:pPr>
    </w:p>
    <w:p w14:paraId="0A3E1DCC" w14:textId="77777777" w:rsidR="00E452D5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2" w:name="_Toc287686978"/>
      <w:bookmarkStart w:id="3" w:name="_Toc415670223"/>
      <w:r>
        <w:rPr>
          <w:sz w:val="28"/>
        </w:rPr>
        <w:t>Objetivo do Documento</w:t>
      </w:r>
      <w:bookmarkEnd w:id="2"/>
      <w:bookmarkEnd w:id="3"/>
    </w:p>
    <w:p w14:paraId="0C09DCBE" w14:textId="448F6BD2" w:rsidR="00E452D5" w:rsidRDefault="00D87D31" w:rsidP="0069493D">
      <w:pPr>
        <w:pStyle w:val="Corpodetexto"/>
        <w:spacing w:line="240" w:lineRule="auto"/>
        <w:rPr>
          <w:color w:val="auto"/>
          <w:lang w:val="pt-BR"/>
        </w:rPr>
      </w:pPr>
      <w:r>
        <w:rPr>
          <w:color w:val="auto"/>
          <w:lang w:val="pt-BR"/>
        </w:rPr>
        <w:t xml:space="preserve">Este documento apresenta uma visão geral abrangente da arquitetura do projeto </w:t>
      </w:r>
      <w:proofErr w:type="spellStart"/>
      <w:proofErr w:type="gramStart"/>
      <w:r w:rsidR="008F4939" w:rsidRPr="008F4939">
        <w:rPr>
          <w:color w:val="auto"/>
          <w:lang w:val="pt-BR"/>
        </w:rPr>
        <w:t>PrintHelp</w:t>
      </w:r>
      <w:proofErr w:type="spellEnd"/>
      <w:proofErr w:type="gramEnd"/>
      <w:r>
        <w:rPr>
          <w:color w:val="auto"/>
          <w:lang w:val="pt-BR"/>
        </w:rPr>
        <w:t xml:space="preserve">, gerado pela área de </w:t>
      </w:r>
      <w:r w:rsidR="008F4939">
        <w:rPr>
          <w:color w:val="auto"/>
          <w:lang w:val="pt-BR"/>
        </w:rPr>
        <w:t>Desenvolvimento de Sistemas</w:t>
      </w:r>
      <w:r>
        <w:rPr>
          <w:color w:val="auto"/>
          <w:lang w:val="pt-BR"/>
        </w:rPr>
        <w:t xml:space="preserve">, utilizando uma série de visões arquiteturais diferentes para ilustrar seus  diversos aspectos. </w:t>
      </w:r>
    </w:p>
    <w:p w14:paraId="71660DBC" w14:textId="77777777" w:rsidR="00E452D5" w:rsidRDefault="00D87D31" w:rsidP="0069493D">
      <w:pPr>
        <w:pStyle w:val="Corpodetexto"/>
        <w:spacing w:line="240" w:lineRule="auto"/>
        <w:rPr>
          <w:color w:val="auto"/>
          <w:lang w:val="pt-BR"/>
        </w:rPr>
      </w:pPr>
      <w:r>
        <w:rPr>
          <w:color w:val="auto"/>
          <w:lang w:val="pt-BR"/>
        </w:rPr>
        <w:t>Sua intenção é capturar e transmitir as decisões significativas do ponto de vista da arquitetura que foram tomadas em relação ao projeto.</w:t>
      </w:r>
    </w:p>
    <w:p w14:paraId="7329DEBE" w14:textId="77777777" w:rsidR="00E452D5" w:rsidRDefault="00E452D5" w:rsidP="0069493D">
      <w:pPr>
        <w:pStyle w:val="Corpodetexto"/>
        <w:spacing w:line="240" w:lineRule="auto"/>
        <w:rPr>
          <w:color w:val="auto"/>
          <w:lang w:val="pt-BR"/>
        </w:rPr>
      </w:pPr>
    </w:p>
    <w:p w14:paraId="285320E0" w14:textId="77777777" w:rsidR="00E452D5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4" w:name="_Toc287686979"/>
      <w:bookmarkStart w:id="5" w:name="_Toc415670224"/>
      <w:r>
        <w:rPr>
          <w:sz w:val="28"/>
        </w:rPr>
        <w:t>Escopo</w:t>
      </w:r>
      <w:bookmarkEnd w:id="4"/>
      <w:bookmarkEnd w:id="5"/>
    </w:p>
    <w:p w14:paraId="7C3795DD" w14:textId="77777777" w:rsidR="00B36399" w:rsidRDefault="00B36399" w:rsidP="0069493D">
      <w:pPr>
        <w:spacing w:line="240" w:lineRule="auto"/>
      </w:pPr>
      <w:r>
        <w:t>O projeto contemplará a integração total de forma on-line para todas as suas funcionalidades, desde os cadastros de clientes, impressoras e funcionários até a abertura de O.S. e os relatórios das mesmas.</w:t>
      </w:r>
    </w:p>
    <w:p w14:paraId="457BDCE1" w14:textId="77777777" w:rsidR="00E452D5" w:rsidRDefault="00E452D5" w:rsidP="0069493D">
      <w:pPr>
        <w:spacing w:line="240" w:lineRule="auto"/>
      </w:pPr>
    </w:p>
    <w:p w14:paraId="3BD57616" w14:textId="77777777" w:rsidR="00E452D5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6" w:name="_Toc287686980"/>
      <w:bookmarkStart w:id="7" w:name="_Toc415670225"/>
      <w:r>
        <w:rPr>
          <w:sz w:val="28"/>
        </w:rPr>
        <w:t xml:space="preserve">Siglas, Abreviações e </w:t>
      </w:r>
      <w:proofErr w:type="gramStart"/>
      <w:r>
        <w:rPr>
          <w:sz w:val="28"/>
        </w:rPr>
        <w:t>Acrônimos</w:t>
      </w:r>
      <w:bookmarkEnd w:id="6"/>
      <w:bookmarkEnd w:id="7"/>
      <w:proofErr w:type="gramEnd"/>
    </w:p>
    <w:tbl>
      <w:tblPr>
        <w:tblStyle w:val="Tabelacomgrade"/>
        <w:tblW w:w="8789" w:type="dxa"/>
        <w:tblLayout w:type="fixed"/>
        <w:tblLook w:val="00A0" w:firstRow="1" w:lastRow="0" w:firstColumn="1" w:lastColumn="0" w:noHBand="0" w:noVBand="0"/>
      </w:tblPr>
      <w:tblGrid>
        <w:gridCol w:w="1560"/>
        <w:gridCol w:w="1559"/>
        <w:gridCol w:w="5670"/>
      </w:tblGrid>
      <w:tr w:rsidR="008F4939" w:rsidRPr="00EE5A1F" w14:paraId="5CE9F936" w14:textId="77777777" w:rsidTr="00063CC2">
        <w:tc>
          <w:tcPr>
            <w:tcW w:w="1560" w:type="dxa"/>
          </w:tcPr>
          <w:p w14:paraId="7D3F3464" w14:textId="77777777" w:rsidR="008F4939" w:rsidRPr="00EE5A1F" w:rsidRDefault="008F4939" w:rsidP="0069493D">
            <w:pPr>
              <w:pStyle w:val="Tabela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</w:rPr>
            </w:pPr>
            <w:r w:rsidRPr="00EE5A1F">
              <w:rPr>
                <w:rFonts w:ascii="Arial" w:hAnsi="Arial" w:cs="Arial"/>
                <w:b/>
                <w:bCs/>
                <w:i w:val="0"/>
                <w:color w:val="000000" w:themeColor="text1"/>
              </w:rPr>
              <w:t>Número de ordem</w:t>
            </w:r>
          </w:p>
        </w:tc>
        <w:tc>
          <w:tcPr>
            <w:tcW w:w="1559" w:type="dxa"/>
          </w:tcPr>
          <w:p w14:paraId="7CC9DA3C" w14:textId="77777777" w:rsidR="008F4939" w:rsidRPr="00EE5A1F" w:rsidRDefault="008F4939" w:rsidP="0069493D">
            <w:pPr>
              <w:pStyle w:val="Tabela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</w:rPr>
            </w:pPr>
            <w:r w:rsidRPr="00EE5A1F">
              <w:rPr>
                <w:rFonts w:ascii="Arial" w:hAnsi="Arial" w:cs="Arial"/>
                <w:b/>
                <w:bCs/>
                <w:i w:val="0"/>
                <w:color w:val="000000" w:themeColor="text1"/>
              </w:rPr>
              <w:t>Sigla</w:t>
            </w:r>
          </w:p>
        </w:tc>
        <w:tc>
          <w:tcPr>
            <w:tcW w:w="5670" w:type="dxa"/>
          </w:tcPr>
          <w:p w14:paraId="66C634F1" w14:textId="77777777" w:rsidR="008F4939" w:rsidRPr="00EE5A1F" w:rsidRDefault="008F4939" w:rsidP="0069493D">
            <w:pPr>
              <w:pStyle w:val="Tabela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</w:rPr>
            </w:pPr>
            <w:r w:rsidRPr="00EE5A1F">
              <w:rPr>
                <w:rFonts w:ascii="Arial" w:hAnsi="Arial" w:cs="Arial"/>
                <w:b/>
                <w:bCs/>
                <w:i w:val="0"/>
                <w:color w:val="000000" w:themeColor="text1"/>
              </w:rPr>
              <w:t>Definição</w:t>
            </w:r>
          </w:p>
        </w:tc>
      </w:tr>
      <w:tr w:rsidR="008F4939" w:rsidRPr="00EE5A1F" w14:paraId="5F147C32" w14:textId="77777777" w:rsidTr="00063CC2">
        <w:tc>
          <w:tcPr>
            <w:tcW w:w="1560" w:type="dxa"/>
          </w:tcPr>
          <w:p w14:paraId="170A6988" w14:textId="25E81DF4" w:rsidR="008F4939" w:rsidRPr="007827EF" w:rsidRDefault="007827EF" w:rsidP="0069493D">
            <w:pPr>
              <w:pStyle w:val="Tabela"/>
              <w:spacing w:before="80" w:after="80"/>
              <w:jc w:val="center"/>
              <w:rPr>
                <w:rFonts w:ascii="Arial" w:hAnsi="Arial"/>
                <w:i w:val="0"/>
                <w:snapToGrid/>
                <w:color w:val="auto"/>
              </w:rPr>
            </w:pPr>
            <w:proofErr w:type="gramStart"/>
            <w:r>
              <w:rPr>
                <w:rFonts w:ascii="Arial" w:hAnsi="Arial"/>
                <w:i w:val="0"/>
                <w:snapToGrid/>
                <w:color w:val="auto"/>
              </w:rPr>
              <w:t>1</w:t>
            </w:r>
            <w:proofErr w:type="gramEnd"/>
          </w:p>
        </w:tc>
        <w:tc>
          <w:tcPr>
            <w:tcW w:w="1559" w:type="dxa"/>
          </w:tcPr>
          <w:p w14:paraId="057F42E1" w14:textId="77777777" w:rsidR="008F4939" w:rsidRPr="007827EF" w:rsidRDefault="008F4939" w:rsidP="0069493D">
            <w:pPr>
              <w:pStyle w:val="Tabela"/>
              <w:spacing w:before="80" w:after="80"/>
              <w:rPr>
                <w:rFonts w:ascii="Arial" w:hAnsi="Arial"/>
                <w:i w:val="0"/>
                <w:snapToGrid/>
                <w:color w:val="auto"/>
              </w:rPr>
            </w:pPr>
            <w:r w:rsidRPr="007827EF">
              <w:rPr>
                <w:rFonts w:ascii="Arial" w:hAnsi="Arial"/>
                <w:i w:val="0"/>
                <w:snapToGrid/>
                <w:color w:val="auto"/>
              </w:rPr>
              <w:t>OS</w:t>
            </w:r>
          </w:p>
        </w:tc>
        <w:tc>
          <w:tcPr>
            <w:tcW w:w="5670" w:type="dxa"/>
          </w:tcPr>
          <w:p w14:paraId="7E355540" w14:textId="77777777" w:rsidR="008F4939" w:rsidRPr="007827EF" w:rsidRDefault="008F4939" w:rsidP="0069493D">
            <w:pPr>
              <w:pStyle w:val="Tabela"/>
              <w:spacing w:before="80" w:after="80"/>
              <w:rPr>
                <w:rFonts w:ascii="Arial" w:hAnsi="Arial"/>
                <w:i w:val="0"/>
                <w:snapToGrid/>
                <w:color w:val="auto"/>
              </w:rPr>
            </w:pPr>
            <w:r w:rsidRPr="007827EF">
              <w:rPr>
                <w:rFonts w:ascii="Arial" w:hAnsi="Arial"/>
                <w:i w:val="0"/>
                <w:snapToGrid/>
                <w:color w:val="auto"/>
              </w:rPr>
              <w:t>Ordem de serviço</w:t>
            </w:r>
          </w:p>
        </w:tc>
      </w:tr>
      <w:tr w:rsidR="008F4939" w:rsidRPr="00EE5A1F" w14:paraId="467E14E2" w14:textId="77777777" w:rsidTr="00063CC2">
        <w:tc>
          <w:tcPr>
            <w:tcW w:w="1560" w:type="dxa"/>
          </w:tcPr>
          <w:p w14:paraId="73B7B20D" w14:textId="54D1CFBD" w:rsidR="008F4939" w:rsidRPr="007827EF" w:rsidRDefault="007827EF" w:rsidP="0069493D">
            <w:pPr>
              <w:pStyle w:val="Tabela"/>
              <w:spacing w:before="80" w:after="80"/>
              <w:jc w:val="center"/>
              <w:rPr>
                <w:rFonts w:ascii="Arial" w:hAnsi="Arial"/>
                <w:i w:val="0"/>
                <w:snapToGrid/>
                <w:color w:val="auto"/>
              </w:rPr>
            </w:pPr>
            <w:proofErr w:type="gramStart"/>
            <w:r>
              <w:rPr>
                <w:rFonts w:ascii="Arial" w:hAnsi="Arial"/>
                <w:i w:val="0"/>
                <w:snapToGrid/>
                <w:color w:val="auto"/>
              </w:rPr>
              <w:t>2</w:t>
            </w:r>
            <w:proofErr w:type="gramEnd"/>
          </w:p>
        </w:tc>
        <w:tc>
          <w:tcPr>
            <w:tcW w:w="1559" w:type="dxa"/>
          </w:tcPr>
          <w:p w14:paraId="6936913C" w14:textId="6DF3FEA3" w:rsidR="008F4939" w:rsidRPr="007827EF" w:rsidRDefault="008F4939" w:rsidP="0069493D">
            <w:pPr>
              <w:pStyle w:val="Tabela"/>
              <w:spacing w:before="80" w:after="80"/>
              <w:rPr>
                <w:rFonts w:ascii="Arial" w:hAnsi="Arial"/>
                <w:i w:val="0"/>
                <w:snapToGrid/>
                <w:color w:val="auto"/>
              </w:rPr>
            </w:pPr>
            <w:r w:rsidRPr="007827EF">
              <w:rPr>
                <w:rFonts w:ascii="Arial" w:hAnsi="Arial"/>
                <w:i w:val="0"/>
                <w:snapToGrid/>
                <w:color w:val="auto"/>
              </w:rPr>
              <w:t>SLA</w:t>
            </w:r>
          </w:p>
        </w:tc>
        <w:tc>
          <w:tcPr>
            <w:tcW w:w="5670" w:type="dxa"/>
          </w:tcPr>
          <w:p w14:paraId="6D6E9604" w14:textId="490B4F2F" w:rsidR="008F4939" w:rsidRPr="007827EF" w:rsidRDefault="008F4939" w:rsidP="0069493D">
            <w:pPr>
              <w:pStyle w:val="Tabela"/>
              <w:spacing w:before="80" w:after="80"/>
              <w:rPr>
                <w:rFonts w:ascii="Arial" w:hAnsi="Arial"/>
                <w:i w:val="0"/>
                <w:snapToGrid/>
                <w:color w:val="auto"/>
              </w:rPr>
            </w:pPr>
            <w:r w:rsidRPr="007827EF">
              <w:rPr>
                <w:rFonts w:ascii="Arial" w:hAnsi="Arial"/>
                <w:i w:val="0"/>
                <w:snapToGrid/>
                <w:color w:val="auto"/>
              </w:rPr>
              <w:t xml:space="preserve">Service </w:t>
            </w:r>
            <w:proofErr w:type="spellStart"/>
            <w:r w:rsidRPr="007827EF">
              <w:rPr>
                <w:rFonts w:ascii="Arial" w:hAnsi="Arial"/>
                <w:i w:val="0"/>
                <w:snapToGrid/>
                <w:color w:val="auto"/>
              </w:rPr>
              <w:t>Level</w:t>
            </w:r>
            <w:proofErr w:type="spellEnd"/>
            <w:r w:rsidRPr="007827EF">
              <w:rPr>
                <w:rFonts w:ascii="Arial" w:hAnsi="Arial"/>
                <w:i w:val="0"/>
                <w:snapToGrid/>
                <w:color w:val="auto"/>
              </w:rPr>
              <w:t xml:space="preserve"> </w:t>
            </w:r>
            <w:proofErr w:type="spellStart"/>
            <w:r w:rsidRPr="007827EF">
              <w:rPr>
                <w:rFonts w:ascii="Arial" w:hAnsi="Arial"/>
                <w:i w:val="0"/>
                <w:snapToGrid/>
                <w:color w:val="auto"/>
              </w:rPr>
              <w:t>Agreement</w:t>
            </w:r>
            <w:proofErr w:type="spellEnd"/>
            <w:r w:rsidRPr="007827EF">
              <w:rPr>
                <w:rFonts w:ascii="Arial" w:hAnsi="Arial"/>
                <w:i w:val="0"/>
                <w:snapToGrid/>
                <w:color w:val="auto"/>
              </w:rPr>
              <w:t xml:space="preserve"> (Acordo de Nível de Serviço)</w:t>
            </w:r>
          </w:p>
        </w:tc>
      </w:tr>
    </w:tbl>
    <w:p w14:paraId="70150D02" w14:textId="77777777" w:rsidR="00E452D5" w:rsidRDefault="00E452D5" w:rsidP="0069493D">
      <w:pPr>
        <w:spacing w:line="240" w:lineRule="auto"/>
      </w:pPr>
    </w:p>
    <w:p w14:paraId="72A0FB36" w14:textId="77777777" w:rsidR="00E452D5" w:rsidRDefault="00E452D5" w:rsidP="0069493D">
      <w:pPr>
        <w:spacing w:line="240" w:lineRule="auto"/>
        <w:rPr>
          <w:b/>
          <w:color w:val="0000FF"/>
        </w:rPr>
      </w:pPr>
    </w:p>
    <w:p w14:paraId="24D23FA1" w14:textId="77777777" w:rsidR="00E452D5" w:rsidRDefault="00D87D31" w:rsidP="0069493D">
      <w:pPr>
        <w:spacing w:line="240" w:lineRule="auto"/>
        <w:rPr>
          <w:b/>
          <w:color w:val="0000FF"/>
        </w:rPr>
      </w:pPr>
      <w:r>
        <w:br w:type="page"/>
      </w:r>
    </w:p>
    <w:p w14:paraId="13805C20" w14:textId="23398282" w:rsidR="00E452D5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8" w:name="_Toc287686981"/>
      <w:bookmarkStart w:id="9" w:name="_Toc415670226"/>
      <w:r>
        <w:rPr>
          <w:sz w:val="28"/>
        </w:rPr>
        <w:lastRenderedPageBreak/>
        <w:t>Referências</w:t>
      </w:r>
      <w:bookmarkEnd w:id="8"/>
      <w:bookmarkEnd w:id="9"/>
    </w:p>
    <w:p w14:paraId="14342EF2" w14:textId="77777777" w:rsidR="00193964" w:rsidRPr="00193964" w:rsidRDefault="00193964" w:rsidP="00193964">
      <w:pPr>
        <w:rPr>
          <w:sz w:val="20"/>
        </w:rPr>
      </w:pPr>
    </w:p>
    <w:p w14:paraId="282E98B4" w14:textId="77777777" w:rsidR="007827EF" w:rsidRPr="007827EF" w:rsidRDefault="007827EF" w:rsidP="00193964">
      <w:pPr>
        <w:numPr>
          <w:ilvl w:val="0"/>
          <w:numId w:val="17"/>
        </w:numPr>
        <w:tabs>
          <w:tab w:val="clear" w:pos="360"/>
          <w:tab w:val="num" w:pos="0"/>
        </w:tabs>
        <w:spacing w:line="240" w:lineRule="auto"/>
        <w:ind w:firstLine="1"/>
        <w:rPr>
          <w:lang w:val="pt-BR"/>
        </w:rPr>
      </w:pPr>
      <w:r w:rsidRPr="00193964">
        <w:rPr>
          <w:lang w:val="pt-BR"/>
        </w:rPr>
        <w:t>Atividade_01_-_</w:t>
      </w:r>
      <w:proofErr w:type="gramStart"/>
      <w:r w:rsidRPr="00193964">
        <w:rPr>
          <w:lang w:val="pt-BR"/>
        </w:rPr>
        <w:t>Proposta_Preliminar</w:t>
      </w:r>
      <w:proofErr w:type="gramEnd"/>
      <w:r w:rsidRPr="00193964">
        <w:rPr>
          <w:lang w:val="pt-BR"/>
        </w:rPr>
        <w:t xml:space="preserve"> em </w:t>
      </w:r>
    </w:p>
    <w:p w14:paraId="4F6A7E47" w14:textId="497A0012" w:rsidR="007827EF" w:rsidRDefault="00193964" w:rsidP="00193964">
      <w:r>
        <w:t xml:space="preserve">           </w:t>
      </w:r>
      <w:hyperlink r:id="rId11" w:history="1">
        <w:r w:rsidRPr="00193964">
          <w:t>http://github.com/rodoctor/printhelp/tree/master/Documentacao/Analise</w:t>
        </w:r>
      </w:hyperlink>
    </w:p>
    <w:p w14:paraId="30F9B3B9" w14:textId="77777777" w:rsidR="00193964" w:rsidRPr="00193964" w:rsidRDefault="00193964" w:rsidP="00193964"/>
    <w:p w14:paraId="1C1A7AE8" w14:textId="4E7DBEE1" w:rsidR="007827EF" w:rsidRPr="007827EF" w:rsidRDefault="007827EF" w:rsidP="00193964">
      <w:pPr>
        <w:numPr>
          <w:ilvl w:val="0"/>
          <w:numId w:val="17"/>
        </w:numPr>
        <w:tabs>
          <w:tab w:val="clear" w:pos="360"/>
          <w:tab w:val="num" w:pos="0"/>
        </w:tabs>
        <w:spacing w:line="240" w:lineRule="auto"/>
        <w:ind w:firstLine="1"/>
        <w:rPr>
          <w:lang w:val="pt-BR"/>
        </w:rPr>
      </w:pPr>
      <w:r w:rsidRPr="007827EF">
        <w:rPr>
          <w:lang w:val="pt-BR"/>
        </w:rPr>
        <w:t xml:space="preserve"> </w:t>
      </w:r>
      <w:proofErr w:type="spellStart"/>
      <w:proofErr w:type="gramStart"/>
      <w:r w:rsidRPr="007827EF">
        <w:rPr>
          <w:lang w:val="pt-BR"/>
        </w:rPr>
        <w:t>VisãoDasNecessidades</w:t>
      </w:r>
      <w:proofErr w:type="spellEnd"/>
      <w:proofErr w:type="gramEnd"/>
      <w:r w:rsidRPr="007827EF">
        <w:rPr>
          <w:lang w:val="pt-BR"/>
        </w:rPr>
        <w:t xml:space="preserve"> em</w:t>
      </w:r>
    </w:p>
    <w:p w14:paraId="404E69FD" w14:textId="4DE446B9" w:rsidR="007827EF" w:rsidRDefault="00193964" w:rsidP="00193964">
      <w:r>
        <w:t xml:space="preserve">             </w:t>
      </w:r>
      <w:hyperlink r:id="rId12" w:history="1">
        <w:r w:rsidRPr="00193964">
          <w:t>https://github.com/rodoctor/printhelp/tree/master/Documentacao/Analise</w:t>
        </w:r>
      </w:hyperlink>
    </w:p>
    <w:p w14:paraId="5A36CCF9" w14:textId="77777777" w:rsidR="00193964" w:rsidRPr="00193964" w:rsidRDefault="00193964" w:rsidP="00193964"/>
    <w:p w14:paraId="40609B89" w14:textId="42FB2AFB" w:rsidR="00686C67" w:rsidRPr="007827EF" w:rsidRDefault="00686C67" w:rsidP="00193964">
      <w:pPr>
        <w:numPr>
          <w:ilvl w:val="0"/>
          <w:numId w:val="17"/>
        </w:numPr>
        <w:tabs>
          <w:tab w:val="clear" w:pos="360"/>
          <w:tab w:val="num" w:pos="0"/>
        </w:tabs>
        <w:spacing w:line="240" w:lineRule="auto"/>
        <w:ind w:firstLine="1"/>
        <w:rPr>
          <w:lang w:val="pt-BR"/>
        </w:rPr>
      </w:pPr>
      <w:proofErr w:type="spellStart"/>
      <w:proofErr w:type="gramStart"/>
      <w:r w:rsidRPr="00686C67">
        <w:rPr>
          <w:lang w:val="pt-BR"/>
        </w:rPr>
        <w:t>DocumentoDeRequisitos_PrintHelp</w:t>
      </w:r>
      <w:proofErr w:type="spellEnd"/>
      <w:proofErr w:type="gramEnd"/>
      <w:r w:rsidRPr="00686C67">
        <w:rPr>
          <w:lang w:val="pt-BR"/>
        </w:rPr>
        <w:t xml:space="preserve"> v00</w:t>
      </w:r>
      <w:r w:rsidRPr="007827EF">
        <w:rPr>
          <w:lang w:val="pt-BR"/>
        </w:rPr>
        <w:t xml:space="preserve"> em</w:t>
      </w:r>
    </w:p>
    <w:p w14:paraId="553BA957" w14:textId="4986A7E8" w:rsidR="00686C67" w:rsidRDefault="00193964" w:rsidP="00193964">
      <w:r>
        <w:t xml:space="preserve">           </w:t>
      </w:r>
      <w:hyperlink r:id="rId13" w:history="1">
        <w:r w:rsidRPr="00193964">
          <w:t>https://github.com/rodoctor/printhelp/tree/master/Documentacao/Analise</w:t>
        </w:r>
      </w:hyperlink>
    </w:p>
    <w:p w14:paraId="7F1DA8C7" w14:textId="77777777" w:rsidR="00193964" w:rsidRPr="00193964" w:rsidRDefault="00193964" w:rsidP="00193964"/>
    <w:p w14:paraId="5C41EE69" w14:textId="77777777" w:rsidR="00193964" w:rsidRPr="00193964" w:rsidRDefault="00193964" w:rsidP="00193964">
      <w:pPr>
        <w:numPr>
          <w:ilvl w:val="0"/>
          <w:numId w:val="17"/>
        </w:numPr>
        <w:tabs>
          <w:tab w:val="clear" w:pos="360"/>
          <w:tab w:val="num" w:pos="0"/>
        </w:tabs>
        <w:spacing w:line="240" w:lineRule="auto"/>
        <w:rPr>
          <w:lang w:val="pt-BR"/>
        </w:rPr>
      </w:pPr>
      <w:r w:rsidRPr="00193964">
        <w:rPr>
          <w:lang w:val="pt-BR"/>
        </w:rPr>
        <w:t xml:space="preserve">Documentação </w:t>
      </w:r>
      <w:proofErr w:type="spellStart"/>
      <w:r w:rsidRPr="00193964">
        <w:rPr>
          <w:lang w:val="pt-BR"/>
        </w:rPr>
        <w:t>Javadoc</w:t>
      </w:r>
      <w:proofErr w:type="spellEnd"/>
      <w:r w:rsidRPr="00193964">
        <w:rPr>
          <w:lang w:val="pt-BR"/>
        </w:rPr>
        <w:t xml:space="preserve"> em</w:t>
      </w:r>
    </w:p>
    <w:p w14:paraId="7A39DB9D" w14:textId="68619CB6" w:rsidR="00193964" w:rsidRPr="00193964" w:rsidRDefault="00193964" w:rsidP="00193964">
      <w:r>
        <w:t xml:space="preserve">            </w:t>
      </w:r>
      <w:r w:rsidRPr="00193964">
        <w:t>http://java.sun.com/j2se/javadoc.</w:t>
      </w:r>
    </w:p>
    <w:p w14:paraId="600DB4DF" w14:textId="77777777" w:rsidR="00686C67" w:rsidRPr="007827EF" w:rsidRDefault="00686C67" w:rsidP="0069493D">
      <w:pPr>
        <w:spacing w:line="240" w:lineRule="auto"/>
        <w:ind w:left="283"/>
        <w:rPr>
          <w:lang w:val="pt-BR"/>
        </w:rPr>
      </w:pPr>
    </w:p>
    <w:p w14:paraId="41142979" w14:textId="77777777" w:rsidR="00E452D5" w:rsidRDefault="00E452D5" w:rsidP="0069493D">
      <w:pPr>
        <w:spacing w:line="240" w:lineRule="auto"/>
        <w:rPr>
          <w:color w:val="0000FF"/>
          <w:lang w:val="pt-BR"/>
        </w:rPr>
      </w:pPr>
    </w:p>
    <w:p w14:paraId="3D87E85D" w14:textId="77777777" w:rsidR="00E452D5" w:rsidRDefault="00D87D31" w:rsidP="0069493D">
      <w:pPr>
        <w:spacing w:line="240" w:lineRule="auto"/>
        <w:rPr>
          <w:color w:val="0000FF"/>
          <w:lang w:val="pt-BR"/>
        </w:rPr>
      </w:pPr>
      <w:r>
        <w:br w:type="page"/>
      </w:r>
    </w:p>
    <w:p w14:paraId="21EA16B9" w14:textId="77777777" w:rsidR="00E452D5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szCs w:val="24"/>
        </w:rPr>
      </w:pPr>
      <w:bookmarkStart w:id="10" w:name="_Toc287686982"/>
      <w:bookmarkStart w:id="11" w:name="_Toc415670227"/>
      <w:r>
        <w:rPr>
          <w:szCs w:val="24"/>
        </w:rPr>
        <w:lastRenderedPageBreak/>
        <w:t>Metas e Restrições da Arquitetura</w:t>
      </w:r>
      <w:bookmarkEnd w:id="10"/>
      <w:bookmarkEnd w:id="11"/>
      <w:r>
        <w:rPr>
          <w:szCs w:val="24"/>
        </w:rPr>
        <w:t xml:space="preserve"> </w:t>
      </w:r>
    </w:p>
    <w:p w14:paraId="11F3157C" w14:textId="77777777" w:rsidR="0069493D" w:rsidRPr="0069493D" w:rsidRDefault="0069493D" w:rsidP="0069493D"/>
    <w:p w14:paraId="44A9E183" w14:textId="73BB9E89" w:rsidR="00E452D5" w:rsidRPr="006C1655" w:rsidRDefault="0069493D" w:rsidP="0069493D">
      <w:pPr>
        <w:pStyle w:val="Corpodetexto"/>
        <w:numPr>
          <w:ilvl w:val="1"/>
          <w:numId w:val="1"/>
        </w:numPr>
        <w:tabs>
          <w:tab w:val="clear" w:pos="720"/>
          <w:tab w:val="num" w:pos="709"/>
        </w:tabs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2" w:name="_Toc415670228"/>
      <w:r>
        <w:rPr>
          <w:b/>
          <w:color w:val="000000" w:themeColor="text1"/>
          <w:sz w:val="28"/>
          <w:lang w:val="pt-BR"/>
        </w:rPr>
        <w:t>Definição da V</w:t>
      </w:r>
      <w:r w:rsidR="00D87D31" w:rsidRPr="006C1655">
        <w:rPr>
          <w:b/>
          <w:color w:val="000000" w:themeColor="text1"/>
          <w:sz w:val="28"/>
          <w:lang w:val="pt-BR"/>
        </w:rPr>
        <w:t>ersão do J2EE</w:t>
      </w:r>
      <w:bookmarkEnd w:id="12"/>
    </w:p>
    <w:p w14:paraId="0DCBEF2B" w14:textId="77FCD184" w:rsidR="006C1655" w:rsidRDefault="006C1655" w:rsidP="007A5FA0">
      <w:pPr>
        <w:pStyle w:val="Corpodetexto"/>
        <w:spacing w:line="240" w:lineRule="auto"/>
        <w:rPr>
          <w:color w:val="000000" w:themeColor="text1"/>
          <w:lang w:val="pt-BR"/>
        </w:rPr>
      </w:pPr>
      <w:r w:rsidRPr="006C1655">
        <w:rPr>
          <w:color w:val="000000" w:themeColor="text1"/>
          <w:lang w:val="pt-BR"/>
        </w:rPr>
        <w:t>Toda a apli</w:t>
      </w:r>
      <w:r w:rsidR="0069493D">
        <w:rPr>
          <w:color w:val="000000" w:themeColor="text1"/>
          <w:lang w:val="pt-BR"/>
        </w:rPr>
        <w:t xml:space="preserve">cação será baseada na versão </w:t>
      </w:r>
      <w:proofErr w:type="gramStart"/>
      <w:r w:rsidR="0069493D">
        <w:rPr>
          <w:color w:val="000000" w:themeColor="text1"/>
          <w:lang w:val="pt-BR"/>
        </w:rPr>
        <w:t>6</w:t>
      </w:r>
      <w:proofErr w:type="gramEnd"/>
      <w:r w:rsidRPr="006C1655">
        <w:rPr>
          <w:color w:val="000000" w:themeColor="text1"/>
          <w:lang w:val="pt-BR"/>
        </w:rPr>
        <w:t xml:space="preserve"> do J2EE.</w:t>
      </w:r>
      <w:r w:rsidR="004B1005">
        <w:rPr>
          <w:color w:val="000000" w:themeColor="text1"/>
          <w:lang w:val="pt-BR"/>
        </w:rPr>
        <w:t xml:space="preserve"> </w:t>
      </w:r>
    </w:p>
    <w:p w14:paraId="4F926BF5" w14:textId="77777777" w:rsidR="006C1655" w:rsidRPr="006C1655" w:rsidRDefault="006C1655" w:rsidP="0069493D">
      <w:pPr>
        <w:pStyle w:val="Corpodetexto"/>
        <w:spacing w:line="240" w:lineRule="auto"/>
        <w:outlineLvl w:val="1"/>
        <w:rPr>
          <w:color w:val="000000" w:themeColor="text1"/>
          <w:lang w:val="pt-BR"/>
        </w:rPr>
      </w:pPr>
    </w:p>
    <w:p w14:paraId="7DE98BC4" w14:textId="27F53C5B" w:rsidR="00E452D5" w:rsidRPr="0069493D" w:rsidRDefault="0069493D" w:rsidP="0069493D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3" w:name="_Toc415670229"/>
      <w:r>
        <w:rPr>
          <w:b/>
          <w:color w:val="000000" w:themeColor="text1"/>
          <w:sz w:val="28"/>
          <w:lang w:val="pt-BR"/>
        </w:rPr>
        <w:t>Utilização de C</w:t>
      </w:r>
      <w:r w:rsidR="00D87D31" w:rsidRPr="0069493D">
        <w:rPr>
          <w:b/>
          <w:color w:val="000000" w:themeColor="text1"/>
          <w:sz w:val="28"/>
          <w:lang w:val="pt-BR"/>
        </w:rPr>
        <w:t>omponent</w:t>
      </w:r>
      <w:r>
        <w:rPr>
          <w:b/>
          <w:color w:val="000000" w:themeColor="text1"/>
          <w:sz w:val="28"/>
          <w:lang w:val="pt-BR"/>
        </w:rPr>
        <w:t>es e Frameworks de T</w:t>
      </w:r>
      <w:r w:rsidR="00D87D31" w:rsidRPr="0069493D">
        <w:rPr>
          <w:b/>
          <w:color w:val="000000" w:themeColor="text1"/>
          <w:sz w:val="28"/>
          <w:lang w:val="pt-BR"/>
        </w:rPr>
        <w:t>erceiros</w:t>
      </w:r>
      <w:bookmarkEnd w:id="13"/>
    </w:p>
    <w:p w14:paraId="3F4470AB" w14:textId="1B53B57E" w:rsidR="006C1655" w:rsidRPr="0069493D" w:rsidRDefault="0069493D" w:rsidP="007A5FA0">
      <w:pPr>
        <w:pStyle w:val="Corpodetexto"/>
        <w:spacing w:line="240" w:lineRule="auto"/>
        <w:rPr>
          <w:color w:val="000000" w:themeColor="text1"/>
          <w:lang w:val="pt-BR"/>
        </w:rPr>
      </w:pPr>
      <w:r w:rsidRPr="0069493D">
        <w:rPr>
          <w:color w:val="000000" w:themeColor="text1"/>
          <w:lang w:val="pt-BR"/>
        </w:rPr>
        <w:t>Frameworks utilizados:</w:t>
      </w:r>
    </w:p>
    <w:p w14:paraId="38FEA02D" w14:textId="7374B67F" w:rsidR="0069493D" w:rsidRPr="0069493D" w:rsidRDefault="0069493D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  <w:lang w:val="pt-BR"/>
        </w:rPr>
      </w:pPr>
      <w:proofErr w:type="spellStart"/>
      <w:r w:rsidRPr="0069493D">
        <w:rPr>
          <w:color w:val="000000" w:themeColor="text1"/>
          <w:lang w:val="pt-BR"/>
        </w:rPr>
        <w:t>Boostrap</w:t>
      </w:r>
      <w:proofErr w:type="spellEnd"/>
    </w:p>
    <w:p w14:paraId="3FA321B8" w14:textId="3CE6A1F6" w:rsidR="006C1655" w:rsidRDefault="0069493D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</w:rPr>
      </w:pPr>
      <w:proofErr w:type="gramStart"/>
      <w:r w:rsidRPr="006E0F4A">
        <w:rPr>
          <w:color w:val="000000" w:themeColor="text1"/>
        </w:rPr>
        <w:t>JasperReports</w:t>
      </w:r>
      <w:proofErr w:type="gramEnd"/>
    </w:p>
    <w:p w14:paraId="76E02D03" w14:textId="77777777" w:rsidR="0069493D" w:rsidRPr="005226E6" w:rsidRDefault="0069493D" w:rsidP="0069493D">
      <w:pPr>
        <w:pStyle w:val="Corpodetexto"/>
        <w:spacing w:line="240" w:lineRule="auto"/>
        <w:outlineLvl w:val="1"/>
        <w:rPr>
          <w:b/>
          <w:color w:val="0070C0"/>
          <w:lang w:val="pt-BR"/>
        </w:rPr>
      </w:pPr>
    </w:p>
    <w:p w14:paraId="71401ED4" w14:textId="26D4FE66" w:rsidR="009917D8" w:rsidRPr="009917D8" w:rsidRDefault="009917D8" w:rsidP="009917D8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4" w:name="_Toc415670230"/>
      <w:r>
        <w:rPr>
          <w:b/>
          <w:color w:val="000000" w:themeColor="text1"/>
          <w:sz w:val="28"/>
          <w:lang w:val="pt-BR"/>
        </w:rPr>
        <w:t>Ambiente de D</w:t>
      </w:r>
      <w:r w:rsidRPr="009917D8">
        <w:rPr>
          <w:b/>
          <w:color w:val="000000" w:themeColor="text1"/>
          <w:sz w:val="28"/>
          <w:lang w:val="pt-BR"/>
        </w:rPr>
        <w:t>esenvolvimento</w:t>
      </w:r>
      <w:bookmarkEnd w:id="14"/>
    </w:p>
    <w:p w14:paraId="43EBAA18" w14:textId="77777777" w:rsidR="009917D8" w:rsidRPr="009917D8" w:rsidRDefault="009917D8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  <w:lang w:val="pt-BR"/>
        </w:rPr>
      </w:pPr>
      <w:r w:rsidRPr="009917D8">
        <w:rPr>
          <w:color w:val="000000" w:themeColor="text1"/>
          <w:lang w:val="pt-BR"/>
        </w:rPr>
        <w:t>Codificação utilizando a IDE Eclipse.</w:t>
      </w:r>
    </w:p>
    <w:p w14:paraId="42E936F5" w14:textId="77777777" w:rsidR="009917D8" w:rsidRPr="009917D8" w:rsidRDefault="009917D8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  <w:lang w:val="pt-BR"/>
        </w:rPr>
      </w:pPr>
      <w:r w:rsidRPr="009917D8">
        <w:rPr>
          <w:color w:val="000000" w:themeColor="text1"/>
          <w:lang w:val="pt-BR"/>
        </w:rPr>
        <w:t>Linguagem Java.</w:t>
      </w:r>
    </w:p>
    <w:p w14:paraId="68417445" w14:textId="77777777" w:rsidR="009917D8" w:rsidRPr="005226E6" w:rsidRDefault="009917D8" w:rsidP="0069493D">
      <w:pPr>
        <w:pStyle w:val="Corpodetexto"/>
        <w:spacing w:line="240" w:lineRule="auto"/>
        <w:outlineLvl w:val="1"/>
        <w:rPr>
          <w:b/>
          <w:color w:val="0070C0"/>
          <w:lang w:val="pt-BR"/>
        </w:rPr>
      </w:pPr>
    </w:p>
    <w:p w14:paraId="4F10411E" w14:textId="77777777" w:rsidR="009917D8" w:rsidRPr="009917D8" w:rsidRDefault="009917D8" w:rsidP="009917D8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5" w:name="_Toc415670231"/>
      <w:r w:rsidRPr="009917D8">
        <w:rPr>
          <w:b/>
          <w:color w:val="000000" w:themeColor="text1"/>
          <w:sz w:val="28"/>
          <w:lang w:val="pt-BR"/>
        </w:rPr>
        <w:t xml:space="preserve">Design </w:t>
      </w:r>
      <w:proofErr w:type="spellStart"/>
      <w:r w:rsidRPr="009917D8">
        <w:rPr>
          <w:b/>
          <w:color w:val="000000" w:themeColor="text1"/>
          <w:sz w:val="28"/>
          <w:lang w:val="pt-BR"/>
        </w:rPr>
        <w:t>Patterns</w:t>
      </w:r>
      <w:bookmarkEnd w:id="15"/>
      <w:proofErr w:type="spellEnd"/>
    </w:p>
    <w:p w14:paraId="4C31D823" w14:textId="2CC3CFE2" w:rsidR="009917D8" w:rsidRDefault="009917D8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  <w:lang w:val="pt-BR"/>
        </w:rPr>
      </w:pPr>
      <w:r w:rsidRPr="009917D8">
        <w:rPr>
          <w:color w:val="000000" w:themeColor="text1"/>
          <w:lang w:val="pt-BR"/>
        </w:rPr>
        <w:t xml:space="preserve">DAO – Data </w:t>
      </w:r>
      <w:proofErr w:type="spellStart"/>
      <w:r w:rsidRPr="009917D8">
        <w:rPr>
          <w:color w:val="000000" w:themeColor="text1"/>
          <w:lang w:val="pt-BR"/>
        </w:rPr>
        <w:t>Acess</w:t>
      </w:r>
      <w:proofErr w:type="spellEnd"/>
      <w:r w:rsidRPr="009917D8">
        <w:rPr>
          <w:color w:val="000000" w:themeColor="text1"/>
          <w:lang w:val="pt-BR"/>
        </w:rPr>
        <w:t xml:space="preserve"> </w:t>
      </w:r>
      <w:proofErr w:type="spellStart"/>
      <w:r w:rsidRPr="009917D8">
        <w:rPr>
          <w:color w:val="000000" w:themeColor="text1"/>
          <w:lang w:val="pt-BR"/>
        </w:rPr>
        <w:t>Object</w:t>
      </w:r>
      <w:proofErr w:type="spellEnd"/>
    </w:p>
    <w:p w14:paraId="5C0057E6" w14:textId="6DC4B946" w:rsidR="009917D8" w:rsidRPr="009917D8" w:rsidRDefault="009917D8" w:rsidP="007A5FA0">
      <w:pPr>
        <w:pStyle w:val="Corpodetexto"/>
        <w:spacing w:line="240" w:lineRule="auto"/>
        <w:ind w:left="720"/>
        <w:rPr>
          <w:color w:val="000000" w:themeColor="text1"/>
          <w:lang w:val="pt-BR"/>
        </w:rPr>
      </w:pPr>
      <w:r>
        <w:rPr>
          <w:rFonts w:cs="Arial"/>
          <w:color w:val="000000"/>
          <w:sz w:val="23"/>
          <w:szCs w:val="23"/>
        </w:rPr>
        <w:t>Todo acesso ao banco de dados se dará através de classes que utilizam o padrão DAO.</w:t>
      </w:r>
    </w:p>
    <w:p w14:paraId="6F0AEA30" w14:textId="773910F1" w:rsidR="009917D8" w:rsidRDefault="009917D8" w:rsidP="007A5FA0">
      <w:pPr>
        <w:pStyle w:val="Corpodetexto"/>
        <w:numPr>
          <w:ilvl w:val="0"/>
          <w:numId w:val="12"/>
        </w:numPr>
        <w:spacing w:line="240" w:lineRule="auto"/>
        <w:rPr>
          <w:color w:val="000000" w:themeColor="text1"/>
          <w:lang w:val="pt-BR"/>
        </w:rPr>
      </w:pPr>
      <w:r w:rsidRPr="009917D8">
        <w:rPr>
          <w:color w:val="000000" w:themeColor="text1"/>
          <w:lang w:val="pt-BR"/>
        </w:rPr>
        <w:t xml:space="preserve">MVC - </w:t>
      </w:r>
      <w:proofErr w:type="spellStart"/>
      <w:r w:rsidRPr="009917D8">
        <w:rPr>
          <w:color w:val="000000" w:themeColor="text1"/>
          <w:lang w:val="pt-BR"/>
        </w:rPr>
        <w:t>Model</w:t>
      </w:r>
      <w:proofErr w:type="spellEnd"/>
      <w:r w:rsidRPr="009917D8">
        <w:rPr>
          <w:color w:val="000000" w:themeColor="text1"/>
          <w:lang w:val="pt-BR"/>
        </w:rPr>
        <w:t xml:space="preserve"> </w:t>
      </w:r>
      <w:proofErr w:type="spellStart"/>
      <w:r w:rsidRPr="009917D8">
        <w:rPr>
          <w:color w:val="000000" w:themeColor="text1"/>
          <w:lang w:val="pt-BR"/>
        </w:rPr>
        <w:t>View</w:t>
      </w:r>
      <w:proofErr w:type="spellEnd"/>
      <w:r w:rsidRPr="009917D8">
        <w:rPr>
          <w:color w:val="000000" w:themeColor="text1"/>
          <w:lang w:val="pt-BR"/>
        </w:rPr>
        <w:t xml:space="preserve"> </w:t>
      </w:r>
      <w:proofErr w:type="spellStart"/>
      <w:r w:rsidRPr="009917D8">
        <w:rPr>
          <w:color w:val="000000" w:themeColor="text1"/>
          <w:lang w:val="pt-BR"/>
        </w:rPr>
        <w:t>Controller</w:t>
      </w:r>
      <w:proofErr w:type="spellEnd"/>
    </w:p>
    <w:p w14:paraId="0339D07F" w14:textId="4BE46560" w:rsidR="009917D8" w:rsidRDefault="009917D8" w:rsidP="007A5FA0">
      <w:pPr>
        <w:pStyle w:val="Corpodetexto"/>
        <w:spacing w:line="240" w:lineRule="auto"/>
        <w:ind w:left="708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Classes responsáveis pelo modelo, visão e controle do sistema. </w:t>
      </w:r>
    </w:p>
    <w:p w14:paraId="326B0DBD" w14:textId="77777777" w:rsidR="00A314B3" w:rsidRDefault="00A314B3" w:rsidP="009917D8">
      <w:pPr>
        <w:pStyle w:val="Corpodetexto"/>
        <w:spacing w:line="240" w:lineRule="auto"/>
        <w:ind w:left="708"/>
        <w:outlineLvl w:val="1"/>
        <w:rPr>
          <w:color w:val="000000" w:themeColor="text1"/>
          <w:lang w:val="pt-BR"/>
        </w:rPr>
      </w:pPr>
    </w:p>
    <w:p w14:paraId="66FB5467" w14:textId="77777777" w:rsidR="00A314B3" w:rsidRPr="0069493D" w:rsidRDefault="00A314B3" w:rsidP="00A314B3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6" w:name="_Toc415670232"/>
      <w:r w:rsidRPr="0069493D">
        <w:rPr>
          <w:b/>
          <w:color w:val="000000" w:themeColor="text1"/>
          <w:sz w:val="28"/>
          <w:lang w:val="pt-BR"/>
        </w:rPr>
        <w:t>Geração de Relatórios</w:t>
      </w:r>
      <w:bookmarkEnd w:id="16"/>
    </w:p>
    <w:p w14:paraId="52E1E71B" w14:textId="77777777" w:rsidR="00A314B3" w:rsidRDefault="00A314B3" w:rsidP="007A5FA0">
      <w:pPr>
        <w:pStyle w:val="Corpodetexto"/>
        <w:spacing w:line="240" w:lineRule="auto"/>
        <w:rPr>
          <w:color w:val="000000" w:themeColor="text1"/>
        </w:rPr>
      </w:pPr>
      <w:r w:rsidRPr="006E0F4A">
        <w:rPr>
          <w:color w:val="000000" w:themeColor="text1"/>
        </w:rPr>
        <w:t xml:space="preserve">Os relatórios serão gerados em </w:t>
      </w:r>
      <w:proofErr w:type="gramStart"/>
      <w:r w:rsidRPr="006E0F4A">
        <w:rPr>
          <w:color w:val="000000" w:themeColor="text1"/>
        </w:rPr>
        <w:t>formato .</w:t>
      </w:r>
      <w:proofErr w:type="gramEnd"/>
      <w:r w:rsidRPr="006E0F4A">
        <w:rPr>
          <w:color w:val="000000" w:themeColor="text1"/>
        </w:rPr>
        <w:t>xlsx</w:t>
      </w:r>
      <w:r>
        <w:rPr>
          <w:color w:val="000000" w:themeColor="text1"/>
        </w:rPr>
        <w:t xml:space="preserve"> utilizando o f</w:t>
      </w:r>
      <w:r w:rsidRPr="006E0F4A">
        <w:rPr>
          <w:color w:val="000000" w:themeColor="text1"/>
        </w:rPr>
        <w:t>ramework JasperReports.</w:t>
      </w:r>
    </w:p>
    <w:p w14:paraId="4FFAE3A0" w14:textId="77777777" w:rsidR="00A314B3" w:rsidRDefault="00A314B3" w:rsidP="009917D8">
      <w:pPr>
        <w:pStyle w:val="Corpodetexto"/>
        <w:spacing w:line="240" w:lineRule="auto"/>
        <w:ind w:left="708"/>
        <w:outlineLvl w:val="1"/>
        <w:rPr>
          <w:color w:val="000000" w:themeColor="text1"/>
          <w:lang w:val="pt-BR"/>
        </w:rPr>
      </w:pPr>
    </w:p>
    <w:p w14:paraId="45EE7A80" w14:textId="68DE4788" w:rsidR="00A314B3" w:rsidRDefault="00193964">
      <w:pPr>
        <w:suppressAutoHyphens w:val="0"/>
        <w:spacing w:before="0" w:line="240" w:lineRule="auto"/>
        <w:jc w:val="left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br w:type="page"/>
      </w:r>
    </w:p>
    <w:p w14:paraId="3A6EC42C" w14:textId="774D1DE5" w:rsidR="00E452D5" w:rsidRDefault="00D87D31" w:rsidP="0069493D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7" w:name="_Toc415670233"/>
      <w:r w:rsidRPr="00B36399">
        <w:rPr>
          <w:b/>
          <w:color w:val="000000" w:themeColor="text1"/>
          <w:sz w:val="28"/>
          <w:lang w:val="pt-BR"/>
        </w:rPr>
        <w:lastRenderedPageBreak/>
        <w:t>Definição do Banco de Dados</w:t>
      </w:r>
      <w:bookmarkEnd w:id="17"/>
    </w:p>
    <w:p w14:paraId="76937CF1" w14:textId="67A8B4AC" w:rsidR="00C62D89" w:rsidRPr="00C62D89" w:rsidRDefault="00C62D89" w:rsidP="007A5FA0">
      <w:pPr>
        <w:pStyle w:val="Recuodecorpodetexto"/>
        <w:spacing w:line="240" w:lineRule="auto"/>
        <w:ind w:firstLine="0"/>
        <w:rPr>
          <w:color w:val="000000" w:themeColor="text1"/>
        </w:rPr>
      </w:pPr>
      <w:r w:rsidRPr="00C62D89">
        <w:rPr>
          <w:color w:val="000000" w:themeColor="text1"/>
        </w:rPr>
        <w:t xml:space="preserve">Para a persistência dos dados será utilizado o SGDB da empresa Microsoft, o SQL Server 2012 Enterprise </w:t>
      </w:r>
      <w:proofErr w:type="spellStart"/>
      <w:r w:rsidRPr="00C62D89">
        <w:rPr>
          <w:color w:val="000000" w:themeColor="text1"/>
        </w:rPr>
        <w:t>Editions</w:t>
      </w:r>
      <w:proofErr w:type="spellEnd"/>
      <w:r w:rsidRPr="00C62D89">
        <w:rPr>
          <w:color w:val="000000" w:themeColor="text1"/>
        </w:rPr>
        <w:t xml:space="preserve">. </w:t>
      </w:r>
    </w:p>
    <w:p w14:paraId="07BA2075" w14:textId="77777777" w:rsidR="00D24F85" w:rsidRDefault="00D24F85" w:rsidP="007A5FA0">
      <w:pPr>
        <w:pStyle w:val="Corpodetexto"/>
        <w:spacing w:line="240" w:lineRule="auto"/>
        <w:rPr>
          <w:b/>
          <w:color w:val="000000" w:themeColor="text1"/>
          <w:sz w:val="28"/>
          <w:lang w:val="pt-BR"/>
        </w:rPr>
      </w:pPr>
    </w:p>
    <w:p w14:paraId="3E245E89" w14:textId="144B7D7F" w:rsidR="00D24F85" w:rsidRDefault="00D24F85" w:rsidP="007A5FA0">
      <w:pPr>
        <w:pStyle w:val="Corpodetexto"/>
        <w:spacing w:line="240" w:lineRule="auto"/>
        <w:rPr>
          <w:b/>
          <w:color w:val="000000" w:themeColor="text1"/>
          <w:sz w:val="28"/>
          <w:lang w:val="pt-BR"/>
        </w:rPr>
      </w:pPr>
      <w:r w:rsidRPr="00834BAC">
        <w:rPr>
          <w:noProof/>
          <w:lang w:val="pt-BR"/>
        </w:rPr>
        <w:drawing>
          <wp:inline distT="0" distB="0" distL="0" distR="0" wp14:anchorId="2F1A2ECE" wp14:editId="50176E95">
            <wp:extent cx="5485002" cy="370522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.S - DER - ordemServic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3DD" w14:textId="77777777" w:rsidR="0069493D" w:rsidRDefault="0069493D" w:rsidP="007A5FA0">
      <w:pPr>
        <w:pStyle w:val="Corpodetexto"/>
        <w:spacing w:line="240" w:lineRule="auto"/>
        <w:rPr>
          <w:b/>
          <w:color w:val="000000" w:themeColor="text1"/>
          <w:sz w:val="28"/>
          <w:lang w:val="pt-BR"/>
        </w:rPr>
      </w:pPr>
    </w:p>
    <w:p w14:paraId="40D2D477" w14:textId="2DAA955B" w:rsidR="00193964" w:rsidRDefault="00193964">
      <w:pPr>
        <w:suppressAutoHyphens w:val="0"/>
        <w:spacing w:before="0" w:line="240" w:lineRule="auto"/>
        <w:jc w:val="left"/>
        <w:rPr>
          <w:b/>
          <w:color w:val="0070C0"/>
          <w:sz w:val="28"/>
          <w:lang w:val="pt-BR"/>
        </w:rPr>
      </w:pPr>
      <w:r>
        <w:rPr>
          <w:b/>
          <w:color w:val="0070C0"/>
          <w:sz w:val="28"/>
          <w:lang w:val="pt-BR"/>
        </w:rPr>
        <w:br w:type="page"/>
      </w:r>
    </w:p>
    <w:p w14:paraId="086E55B3" w14:textId="251B8197" w:rsidR="00B36399" w:rsidRDefault="0090159E" w:rsidP="0069493D">
      <w:pPr>
        <w:pStyle w:val="Corpodetexto"/>
        <w:numPr>
          <w:ilvl w:val="1"/>
          <w:numId w:val="1"/>
        </w:numPr>
        <w:spacing w:line="240" w:lineRule="auto"/>
        <w:ind w:left="283" w:hanging="283"/>
        <w:outlineLvl w:val="1"/>
        <w:rPr>
          <w:b/>
          <w:color w:val="000000" w:themeColor="text1"/>
          <w:sz w:val="28"/>
          <w:lang w:val="pt-BR"/>
        </w:rPr>
      </w:pPr>
      <w:bookmarkStart w:id="18" w:name="_Toc415670234"/>
      <w:proofErr w:type="spellStart"/>
      <w:r w:rsidRPr="00B36399">
        <w:rPr>
          <w:b/>
          <w:color w:val="000000" w:themeColor="text1"/>
          <w:sz w:val="28"/>
          <w:lang w:val="pt-BR"/>
        </w:rPr>
        <w:lastRenderedPageBreak/>
        <w:t>Wireframes</w:t>
      </w:r>
      <w:bookmarkEnd w:id="18"/>
      <w:proofErr w:type="spellEnd"/>
    </w:p>
    <w:p w14:paraId="55173981" w14:textId="77777777" w:rsidR="0069493D" w:rsidRPr="0069493D" w:rsidRDefault="0069493D" w:rsidP="0069493D">
      <w:pPr>
        <w:pStyle w:val="Corpodetexto"/>
        <w:spacing w:line="240" w:lineRule="auto"/>
        <w:outlineLvl w:val="1"/>
        <w:rPr>
          <w:b/>
          <w:color w:val="000000" w:themeColor="text1"/>
          <w:lang w:val="pt-BR"/>
        </w:rPr>
      </w:pPr>
    </w:p>
    <w:p w14:paraId="7705E9FE" w14:textId="50201615" w:rsidR="0069493D" w:rsidRPr="0069493D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19" w:name="_Toc415670235"/>
      <w:proofErr w:type="spellStart"/>
      <w:r w:rsidRPr="00B36399">
        <w:rPr>
          <w:rFonts w:ascii="Arial" w:hAnsi="Arial" w:cs="Arial"/>
          <w:b/>
          <w:szCs w:val="20"/>
        </w:rPr>
        <w:t>Login</w:t>
      </w:r>
      <w:bookmarkEnd w:id="19"/>
      <w:proofErr w:type="spellEnd"/>
    </w:p>
    <w:p w14:paraId="28381C7F" w14:textId="77777777" w:rsidR="00690E26" w:rsidRPr="0069493D" w:rsidRDefault="00690E26" w:rsidP="0069493D">
      <w:pPr>
        <w:spacing w:line="240" w:lineRule="auto"/>
        <w:rPr>
          <w:rFonts w:cs="Arial"/>
          <w:b/>
        </w:rPr>
      </w:pPr>
      <w:r w:rsidRPr="0069493D">
        <w:rPr>
          <w:rFonts w:cs="Arial"/>
          <w:b/>
        </w:rPr>
        <w:t xml:space="preserve">Descrição: </w:t>
      </w:r>
      <w:r w:rsidRPr="0069493D">
        <w:rPr>
          <w:rFonts w:cs="Arial"/>
        </w:rPr>
        <w:t>Fazer login no sistema.</w:t>
      </w:r>
    </w:p>
    <w:p w14:paraId="290E008C" w14:textId="77777777" w:rsid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68980932" wp14:editId="63F416DF">
            <wp:extent cx="5486124" cy="299085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.S - Tela - Log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D6F1" w14:textId="77777777" w:rsidR="00B36399" w:rsidRDefault="00B36399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</w:p>
    <w:p w14:paraId="543833AD" w14:textId="7FD887B3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0" w:name="_Toc415670236"/>
      <w:r w:rsidRPr="00B36399">
        <w:rPr>
          <w:rFonts w:ascii="Arial" w:hAnsi="Arial" w:cs="Arial"/>
          <w:b/>
          <w:szCs w:val="20"/>
        </w:rPr>
        <w:t>Cliente</w:t>
      </w:r>
      <w:bookmarkEnd w:id="20"/>
    </w:p>
    <w:p w14:paraId="7F8FE976" w14:textId="77777777" w:rsidR="00690E26" w:rsidRPr="00911B76" w:rsidRDefault="00690E26" w:rsidP="0069493D">
      <w:pPr>
        <w:spacing w:line="240" w:lineRule="auto"/>
        <w:rPr>
          <w:rFonts w:cs="Arial"/>
        </w:rPr>
      </w:pPr>
      <w:r w:rsidRPr="00911B76">
        <w:rPr>
          <w:rFonts w:cs="Arial"/>
          <w:b/>
        </w:rPr>
        <w:t xml:space="preserve">Descrição: </w:t>
      </w:r>
      <w:r w:rsidRPr="00911B76">
        <w:rPr>
          <w:rFonts w:cs="Arial"/>
        </w:rPr>
        <w:t>Cadastrar cliente (incluir, consultar, alterar e excluir).</w:t>
      </w:r>
    </w:p>
    <w:p w14:paraId="4EFC4E99" w14:textId="77777777" w:rsidR="00690E26" w:rsidRDefault="00690E26" w:rsidP="0069493D">
      <w:pPr>
        <w:pStyle w:val="Corpodetexto"/>
        <w:spacing w:line="240" w:lineRule="auto"/>
      </w:pPr>
      <w:r>
        <w:rPr>
          <w:noProof/>
          <w:lang w:val="pt-BR"/>
        </w:rPr>
        <w:drawing>
          <wp:inline distT="0" distB="0" distL="0" distR="0" wp14:anchorId="0C84D587" wp14:editId="4690F7A8">
            <wp:extent cx="5476875" cy="3000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.S - Tela - Manter Clien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EC4B" w14:textId="390F8326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1" w:name="_Toc415670237"/>
      <w:r w:rsidRPr="00B36399">
        <w:rPr>
          <w:rFonts w:ascii="Arial" w:hAnsi="Arial" w:cs="Arial"/>
          <w:b/>
          <w:szCs w:val="20"/>
        </w:rPr>
        <w:lastRenderedPageBreak/>
        <w:t>Impressora</w:t>
      </w:r>
      <w:bookmarkEnd w:id="21"/>
    </w:p>
    <w:p w14:paraId="707D9516" w14:textId="77777777" w:rsidR="00690E26" w:rsidRDefault="00690E26" w:rsidP="0069493D">
      <w:pPr>
        <w:spacing w:line="240" w:lineRule="auto"/>
        <w:rPr>
          <w:rFonts w:cs="Arial"/>
        </w:rPr>
      </w:pPr>
      <w:r w:rsidRPr="00911B76">
        <w:rPr>
          <w:rFonts w:cs="Arial"/>
          <w:b/>
        </w:rPr>
        <w:t xml:space="preserve">Descrição: </w:t>
      </w:r>
      <w:r w:rsidRPr="00911B76">
        <w:rPr>
          <w:rFonts w:cs="Arial"/>
        </w:rPr>
        <w:t>Cadastrar impressora (incluir, consultar, alterar e excluir).</w:t>
      </w:r>
    </w:p>
    <w:p w14:paraId="1CCD5DC3" w14:textId="77777777" w:rsidR="00690E26" w:rsidRDefault="00690E26" w:rsidP="0069493D">
      <w:pPr>
        <w:spacing w:line="240" w:lineRule="auto"/>
        <w:rPr>
          <w:rFonts w:cs="Arial"/>
        </w:rPr>
      </w:pPr>
      <w:r>
        <w:rPr>
          <w:noProof/>
          <w:lang w:val="pt-BR"/>
        </w:rPr>
        <w:drawing>
          <wp:inline distT="0" distB="0" distL="0" distR="0" wp14:anchorId="2C6CF6AB" wp14:editId="0188887F">
            <wp:extent cx="5486400" cy="3026981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.S - Tela - Manter Impresso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050" w14:textId="77777777" w:rsid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  <w:lang w:val="pt-PT"/>
        </w:rPr>
      </w:pPr>
    </w:p>
    <w:p w14:paraId="29C1D781" w14:textId="2AD03AC7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2" w:name="_Toc415670238"/>
      <w:r w:rsidRPr="00B36399">
        <w:rPr>
          <w:rFonts w:ascii="Arial" w:hAnsi="Arial" w:cs="Arial"/>
          <w:b/>
          <w:szCs w:val="20"/>
        </w:rPr>
        <w:t>Funcionário</w:t>
      </w:r>
      <w:bookmarkEnd w:id="22"/>
    </w:p>
    <w:p w14:paraId="487A026B" w14:textId="77777777" w:rsidR="00690E26" w:rsidRPr="004A1508" w:rsidRDefault="00690E26" w:rsidP="004A1508">
      <w:pPr>
        <w:spacing w:line="240" w:lineRule="auto"/>
        <w:rPr>
          <w:rFonts w:cs="Arial"/>
          <w:b/>
        </w:rPr>
      </w:pPr>
      <w:r w:rsidRPr="00911B76">
        <w:rPr>
          <w:rFonts w:cs="Arial"/>
          <w:b/>
        </w:rPr>
        <w:t xml:space="preserve">Descrição: </w:t>
      </w:r>
      <w:r w:rsidRPr="004A1508">
        <w:rPr>
          <w:rFonts w:cs="Arial"/>
        </w:rPr>
        <w:t>Cadastrar funcionário (incluir, consultar, alterar e excluir).</w:t>
      </w:r>
    </w:p>
    <w:p w14:paraId="56D2887D" w14:textId="77777777" w:rsid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08364D9B" wp14:editId="27623693">
            <wp:extent cx="5486400" cy="32289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.S - Tela - Manter Funcionári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603" w14:textId="77777777" w:rsidR="00B36399" w:rsidRDefault="00B36399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</w:p>
    <w:p w14:paraId="6D15DAC6" w14:textId="65CB0C3C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3" w:name="_Toc415670239"/>
      <w:r w:rsidRPr="00B36399">
        <w:rPr>
          <w:rFonts w:ascii="Arial" w:hAnsi="Arial" w:cs="Arial"/>
          <w:b/>
          <w:szCs w:val="20"/>
        </w:rPr>
        <w:lastRenderedPageBreak/>
        <w:t>Abrir O.S.</w:t>
      </w:r>
      <w:bookmarkEnd w:id="23"/>
    </w:p>
    <w:p w14:paraId="5A514360" w14:textId="77777777" w:rsidR="00690E26" w:rsidRPr="004A1508" w:rsidRDefault="00690E26" w:rsidP="004A1508">
      <w:pPr>
        <w:spacing w:line="240" w:lineRule="auto"/>
        <w:rPr>
          <w:rFonts w:cs="Arial"/>
          <w:b/>
        </w:rPr>
      </w:pPr>
      <w:r w:rsidRPr="00E121EC">
        <w:rPr>
          <w:rFonts w:cs="Arial"/>
          <w:b/>
        </w:rPr>
        <w:t xml:space="preserve">Descrição: </w:t>
      </w:r>
      <w:r w:rsidRPr="004A1508">
        <w:rPr>
          <w:rFonts w:cs="Arial"/>
        </w:rPr>
        <w:t>Abrir uma nova Ordem Serviço</w:t>
      </w:r>
    </w:p>
    <w:p w14:paraId="7A92A984" w14:textId="77777777" w:rsid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4BEF5B84" wp14:editId="3896A7F4">
            <wp:extent cx="5486400" cy="3310344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.S - Tela - Abrir 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5D27" w14:textId="77777777" w:rsidR="00193964" w:rsidRDefault="00193964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</w:p>
    <w:p w14:paraId="6482DC1C" w14:textId="611FEEC3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4" w:name="_Toc415670240"/>
      <w:r w:rsidRPr="00B36399">
        <w:rPr>
          <w:rFonts w:ascii="Arial" w:hAnsi="Arial" w:cs="Arial"/>
          <w:b/>
          <w:szCs w:val="20"/>
        </w:rPr>
        <w:t>Consultar, Alterar e Fechar O.S.</w:t>
      </w:r>
      <w:bookmarkEnd w:id="24"/>
    </w:p>
    <w:p w14:paraId="768ED1FB" w14:textId="77777777" w:rsidR="00690E26" w:rsidRPr="004A1508" w:rsidRDefault="00690E26" w:rsidP="004A1508">
      <w:pPr>
        <w:spacing w:line="240" w:lineRule="auto"/>
        <w:rPr>
          <w:rFonts w:cs="Arial"/>
          <w:b/>
        </w:rPr>
      </w:pPr>
      <w:r w:rsidRPr="00E121EC">
        <w:rPr>
          <w:rFonts w:cs="Arial"/>
          <w:b/>
        </w:rPr>
        <w:t xml:space="preserve">Descrição: </w:t>
      </w:r>
      <w:r w:rsidRPr="004A1508">
        <w:rPr>
          <w:rFonts w:cs="Arial"/>
        </w:rPr>
        <w:t>Consultar, alterar e/ou fechar uma Ordem Serviço aberta.</w:t>
      </w:r>
    </w:p>
    <w:p w14:paraId="14724B45" w14:textId="77777777" w:rsid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06B5FCAF" wp14:editId="50C43264">
            <wp:extent cx="5486400" cy="3086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.S - Tela - Admin 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B80E" w14:textId="77777777" w:rsidR="0069493D" w:rsidRDefault="0069493D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</w:p>
    <w:p w14:paraId="5DF9BD05" w14:textId="7FBE4FD5" w:rsidR="00690E26" w:rsidRPr="00B36399" w:rsidRDefault="00690E26" w:rsidP="0069493D">
      <w:pPr>
        <w:pStyle w:val="PargrafodaLista"/>
        <w:numPr>
          <w:ilvl w:val="2"/>
          <w:numId w:val="1"/>
        </w:numPr>
        <w:ind w:left="0" w:hanging="11"/>
        <w:outlineLvl w:val="2"/>
        <w:rPr>
          <w:rFonts w:ascii="Arial" w:hAnsi="Arial" w:cs="Arial"/>
          <w:b/>
          <w:szCs w:val="20"/>
        </w:rPr>
      </w:pPr>
      <w:bookmarkStart w:id="25" w:name="_Toc415670241"/>
      <w:r w:rsidRPr="00B36399">
        <w:rPr>
          <w:rFonts w:ascii="Arial" w:hAnsi="Arial" w:cs="Arial"/>
          <w:b/>
          <w:szCs w:val="20"/>
        </w:rPr>
        <w:lastRenderedPageBreak/>
        <w:t>Relatório O.S.</w:t>
      </w:r>
      <w:bookmarkEnd w:id="25"/>
    </w:p>
    <w:p w14:paraId="778438AD" w14:textId="77777777" w:rsidR="00690E26" w:rsidRPr="004A1508" w:rsidRDefault="00690E26" w:rsidP="004A1508">
      <w:pPr>
        <w:spacing w:line="240" w:lineRule="auto"/>
        <w:rPr>
          <w:rFonts w:cs="Arial"/>
          <w:b/>
        </w:rPr>
      </w:pPr>
      <w:r w:rsidRPr="00E121EC">
        <w:rPr>
          <w:rFonts w:cs="Arial"/>
          <w:b/>
        </w:rPr>
        <w:t xml:space="preserve">Descrição: </w:t>
      </w:r>
      <w:r w:rsidRPr="004A1508">
        <w:rPr>
          <w:rFonts w:cs="Arial"/>
        </w:rPr>
        <w:t>Emitir relatório de uma Ordem Serviço, através do nº da O.S.</w:t>
      </w:r>
    </w:p>
    <w:p w14:paraId="158AB1A0" w14:textId="6357A8F9" w:rsidR="00E452D5" w:rsidRPr="00690E26" w:rsidRDefault="00690E26" w:rsidP="0069493D">
      <w:pPr>
        <w:pStyle w:val="PargrafodaLista"/>
        <w:ind w:left="0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61614FA3" wp14:editId="2187B8FA">
            <wp:extent cx="5486400" cy="2876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.S - Tela - Relatório 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01C" w14:textId="77777777" w:rsidR="00E452D5" w:rsidRDefault="00D87D31" w:rsidP="0069493D">
      <w:pPr>
        <w:spacing w:line="240" w:lineRule="auto"/>
      </w:pPr>
      <w:r>
        <w:br w:type="page"/>
      </w:r>
    </w:p>
    <w:p w14:paraId="403443DF" w14:textId="13D2AC6B" w:rsidR="00B002BB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szCs w:val="24"/>
        </w:rPr>
      </w:pPr>
      <w:bookmarkStart w:id="26" w:name="_Toc287686983"/>
      <w:bookmarkStart w:id="27" w:name="_Toc415670242"/>
      <w:r>
        <w:rPr>
          <w:szCs w:val="24"/>
        </w:rPr>
        <w:lastRenderedPageBreak/>
        <w:t>Visão de Casos de Uso</w:t>
      </w:r>
      <w:bookmarkEnd w:id="26"/>
      <w:bookmarkEnd w:id="27"/>
    </w:p>
    <w:p w14:paraId="1FECEF72" w14:textId="77777777" w:rsidR="00D63432" w:rsidRPr="00D63432" w:rsidRDefault="00D63432" w:rsidP="00D63432"/>
    <w:p w14:paraId="76F50517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 xml:space="preserve">Fazer </w:t>
      </w:r>
      <w:proofErr w:type="spellStart"/>
      <w:r w:rsidRPr="00823A39">
        <w:rPr>
          <w:rFonts w:ascii="Arial" w:hAnsi="Arial" w:cs="Arial"/>
          <w:sz w:val="22"/>
        </w:rPr>
        <w:t>Login</w:t>
      </w:r>
      <w:proofErr w:type="spellEnd"/>
    </w:p>
    <w:p w14:paraId="30D131A7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Manter Cliente</w:t>
      </w:r>
    </w:p>
    <w:p w14:paraId="646A9587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Manter Impressora</w:t>
      </w:r>
    </w:p>
    <w:p w14:paraId="67F74F48" w14:textId="77777777" w:rsidR="00823A39" w:rsidRPr="00823A39" w:rsidRDefault="00823A39" w:rsidP="0069493D">
      <w:pPr>
        <w:pStyle w:val="PargrafodaLista"/>
        <w:numPr>
          <w:ilvl w:val="0"/>
          <w:numId w:val="2"/>
        </w:numPr>
        <w:tabs>
          <w:tab w:val="clear" w:pos="283"/>
          <w:tab w:val="num" w:pos="426"/>
        </w:tabs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Manter Funcionário</w:t>
      </w:r>
    </w:p>
    <w:p w14:paraId="15A964EF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Carrega Cliente</w:t>
      </w:r>
    </w:p>
    <w:p w14:paraId="1E91EE42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Carrega Impressora</w:t>
      </w:r>
    </w:p>
    <w:p w14:paraId="5F6E0DC0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Abrir OS</w:t>
      </w:r>
    </w:p>
    <w:p w14:paraId="1C126C4C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Consultar OS</w:t>
      </w:r>
    </w:p>
    <w:p w14:paraId="09D16885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Alterar OS</w:t>
      </w:r>
    </w:p>
    <w:p w14:paraId="41A35FAD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Fechar OS</w:t>
      </w:r>
    </w:p>
    <w:p w14:paraId="339A53E1" w14:textId="77777777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Emitir Relatório de OS</w:t>
      </w:r>
    </w:p>
    <w:p w14:paraId="74D72B73" w14:textId="4290A505" w:rsidR="00823A39" w:rsidRPr="00823A39" w:rsidRDefault="00823A39" w:rsidP="0069493D">
      <w:pPr>
        <w:pStyle w:val="PargrafodaLista"/>
        <w:numPr>
          <w:ilvl w:val="0"/>
          <w:numId w:val="2"/>
        </w:numPr>
        <w:ind w:left="851" w:hanging="425"/>
        <w:rPr>
          <w:rFonts w:ascii="Arial" w:hAnsi="Arial" w:cs="Arial"/>
          <w:sz w:val="22"/>
        </w:rPr>
      </w:pPr>
      <w:r w:rsidRPr="00823A39">
        <w:rPr>
          <w:rFonts w:ascii="Arial" w:hAnsi="Arial" w:cs="Arial"/>
          <w:sz w:val="22"/>
        </w:rPr>
        <w:t>Emitir Relatório de OS Pendentes</w:t>
      </w:r>
    </w:p>
    <w:p w14:paraId="707A0FB9" w14:textId="1BA67C3E" w:rsidR="00E452D5" w:rsidRDefault="00792E47" w:rsidP="0069493D">
      <w:pPr>
        <w:pStyle w:val="Corpodetexto"/>
        <w:spacing w:line="240" w:lineRule="auto"/>
      </w:pPr>
      <w:r>
        <w:rPr>
          <w:noProof/>
          <w:lang w:val="pt-BR"/>
        </w:rPr>
        <w:drawing>
          <wp:inline distT="0" distB="0" distL="0" distR="0" wp14:anchorId="5CF91550" wp14:editId="30F17711">
            <wp:extent cx="5486400" cy="4959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.S - UseCas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D789" w14:textId="5E1F926E" w:rsidR="00823A39" w:rsidRDefault="00823A39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28" w:name="_Toc415670243"/>
      <w:r w:rsidRPr="00823A39">
        <w:rPr>
          <w:sz w:val="28"/>
        </w:rPr>
        <w:lastRenderedPageBreak/>
        <w:t>Descrição dos Casos de Uso</w:t>
      </w:r>
      <w:bookmarkEnd w:id="28"/>
    </w:p>
    <w:p w14:paraId="589070C4" w14:textId="77777777" w:rsidR="00823A39" w:rsidRPr="00823A39" w:rsidRDefault="00823A39" w:rsidP="0069493D">
      <w:pPr>
        <w:spacing w:line="240" w:lineRule="auto"/>
      </w:pPr>
    </w:p>
    <w:p w14:paraId="1035A3BC" w14:textId="6449945F" w:rsidR="00823A39" w:rsidRDefault="00823A39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29" w:name="_Toc415670244"/>
      <w:proofErr w:type="spellStart"/>
      <w:r>
        <w:rPr>
          <w:rFonts w:ascii="Arial" w:hAnsi="Arial" w:cs="Arial"/>
          <w:b/>
          <w:szCs w:val="20"/>
        </w:rPr>
        <w:t>Login</w:t>
      </w:r>
      <w:bookmarkEnd w:id="29"/>
      <w:proofErr w:type="spellEnd"/>
    </w:p>
    <w:p w14:paraId="77FA9C42" w14:textId="6F81BE3F" w:rsidR="00823A39" w:rsidRDefault="00823A39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Este caso de uso descreve como um usuário efetua </w:t>
      </w:r>
      <w:proofErr w:type="spellStart"/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login</w:t>
      </w:r>
      <w:proofErr w:type="spellEnd"/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no Sistema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 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iniciam 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7244E84B" w14:textId="77777777" w:rsidR="00823A39" w:rsidRDefault="00823A39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</w:p>
    <w:p w14:paraId="5F6C5F2F" w14:textId="1032965F" w:rsidR="00823A39" w:rsidRDefault="00823A39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0" w:name="_Toc415670245"/>
      <w:r w:rsidRPr="00823A39">
        <w:rPr>
          <w:rFonts w:ascii="Arial" w:hAnsi="Arial" w:cs="Arial"/>
          <w:b/>
          <w:szCs w:val="20"/>
        </w:rPr>
        <w:t>Manter Cliente</w:t>
      </w:r>
      <w:bookmarkEnd w:id="30"/>
    </w:p>
    <w:p w14:paraId="13510257" w14:textId="30502F82" w:rsidR="00C03A08" w:rsidRDefault="00C03A08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Esse caso de uso permite que o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mantenha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informações sobre os clientes no sistema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. Isso abrange a inclusão, 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consulta, a alteração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 a exclusão de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clientes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do sistema. O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 desse caso de uso é o 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0F3B6DEA" w14:textId="77777777" w:rsidR="00C03A08" w:rsidRDefault="00C03A08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</w:p>
    <w:p w14:paraId="4C01C67D" w14:textId="43BDE79D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1" w:name="_Toc415670246"/>
      <w:r w:rsidRPr="00C03A08">
        <w:rPr>
          <w:rFonts w:ascii="Arial" w:hAnsi="Arial" w:cs="Arial"/>
          <w:b/>
          <w:szCs w:val="20"/>
        </w:rPr>
        <w:t>Manter Impressora</w:t>
      </w:r>
      <w:bookmarkEnd w:id="31"/>
    </w:p>
    <w:p w14:paraId="686EAD2D" w14:textId="4534603E" w:rsidR="00C03A08" w:rsidRDefault="00C03A08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Esse caso de uso permite que o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mantenha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informações sobre as impressoras no sistema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. Isso abrange a inclusão, 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consulta, a alteração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 a exclusão de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impressoras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do sistema. O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 desse caso de uso é o 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68548C38" w14:textId="77777777" w:rsidR="00C03A08" w:rsidRPr="00C03A08" w:rsidRDefault="00C03A08" w:rsidP="00E57643">
      <w:pPr>
        <w:pStyle w:val="PargrafodaLista"/>
        <w:ind w:left="0"/>
        <w:jc w:val="both"/>
        <w:rPr>
          <w:rFonts w:ascii="Arial" w:hAnsi="Arial" w:cs="Arial"/>
          <w:sz w:val="22"/>
          <w:szCs w:val="20"/>
        </w:rPr>
      </w:pPr>
    </w:p>
    <w:p w14:paraId="7B289168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2" w:name="_Toc415670247"/>
      <w:r w:rsidRPr="00C03A08">
        <w:rPr>
          <w:rFonts w:ascii="Arial" w:hAnsi="Arial" w:cs="Arial"/>
          <w:b/>
          <w:szCs w:val="20"/>
        </w:rPr>
        <w:t>Manter Funcionário</w:t>
      </w:r>
      <w:bookmarkEnd w:id="32"/>
    </w:p>
    <w:p w14:paraId="5B7A8118" w14:textId="0C26CEC8" w:rsidR="00C03A08" w:rsidRDefault="00C03A08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Esse caso de uso permite que o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mantenha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informações sobre os funcionários no sistema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. Isso abrange a inclusão, a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consulta, a alteração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 a exclusão de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funcionários 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do sistema. O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 desse caso de uso é o Administrador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055CFD9F" w14:textId="77777777" w:rsidR="00C03A08" w:rsidRPr="00C03A08" w:rsidRDefault="00C03A08" w:rsidP="00E57643">
      <w:pPr>
        <w:pStyle w:val="PargrafodaLista"/>
        <w:ind w:left="0"/>
        <w:jc w:val="both"/>
        <w:rPr>
          <w:rFonts w:ascii="Arial" w:hAnsi="Arial" w:cs="Arial"/>
          <w:sz w:val="22"/>
          <w:szCs w:val="20"/>
        </w:rPr>
      </w:pPr>
    </w:p>
    <w:p w14:paraId="5E5F477A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3" w:name="_Toc415670248"/>
      <w:r w:rsidRPr="00C03A08">
        <w:rPr>
          <w:rFonts w:ascii="Arial" w:hAnsi="Arial" w:cs="Arial"/>
          <w:b/>
          <w:szCs w:val="20"/>
        </w:rPr>
        <w:t>Carrega Cliente</w:t>
      </w:r>
      <w:bookmarkEnd w:id="33"/>
    </w:p>
    <w:p w14:paraId="33E9EA08" w14:textId="32A16553" w:rsidR="00C03A08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Est</w:t>
      </w:r>
      <w:r w:rsidR="00C03A08"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 caso de uso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apresenta uma lista de clientes cadastrados no sistema.</w:t>
      </w:r>
    </w:p>
    <w:p w14:paraId="47D79131" w14:textId="77777777" w:rsidR="00C03A08" w:rsidRPr="00C03A08" w:rsidRDefault="00C03A08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0846078A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4" w:name="_Toc415670249"/>
      <w:r w:rsidRPr="00C03A08">
        <w:rPr>
          <w:rFonts w:ascii="Arial" w:hAnsi="Arial" w:cs="Arial"/>
          <w:b/>
          <w:szCs w:val="20"/>
        </w:rPr>
        <w:t>Carrega Impressora</w:t>
      </w:r>
      <w:bookmarkEnd w:id="34"/>
    </w:p>
    <w:p w14:paraId="0B3D6F91" w14:textId="5BE4F70B" w:rsidR="00315A61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Est</w:t>
      </w:r>
      <w:r w:rsidRPr="00C03A08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e caso de uso 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apresenta uma lista de impressoras cadastradas no sistema.</w:t>
      </w:r>
    </w:p>
    <w:p w14:paraId="3AEF5931" w14:textId="77777777" w:rsidR="00315A61" w:rsidRPr="00C03A08" w:rsidRDefault="00315A61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019BE20C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5" w:name="_Toc415670250"/>
      <w:r w:rsidRPr="00C03A08">
        <w:rPr>
          <w:rFonts w:ascii="Arial" w:hAnsi="Arial" w:cs="Arial"/>
          <w:b/>
          <w:szCs w:val="20"/>
        </w:rPr>
        <w:t>Abrir OS</w:t>
      </w:r>
      <w:bookmarkEnd w:id="35"/>
    </w:p>
    <w:p w14:paraId="355A4970" w14:textId="4FBB6E49" w:rsidR="00315A61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 xml:space="preserve">Este caso de uso permite que seja feita a abertura de uma OS no sistema.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4D268538" w14:textId="77777777" w:rsidR="00E57643" w:rsidRDefault="00E57643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</w:p>
    <w:p w14:paraId="543BA094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6" w:name="_Toc415670251"/>
      <w:r w:rsidRPr="00C03A08">
        <w:rPr>
          <w:rFonts w:ascii="Arial" w:hAnsi="Arial" w:cs="Arial"/>
          <w:b/>
          <w:szCs w:val="20"/>
        </w:rPr>
        <w:t>Consultar OS</w:t>
      </w:r>
      <w:bookmarkEnd w:id="36"/>
    </w:p>
    <w:p w14:paraId="2B88AC72" w14:textId="4D1CA8F7" w:rsidR="00315A61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 xml:space="preserve">Este caso de uso permite que seja feita uma consulta a uma OS registrada no sistema.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7F66F317" w14:textId="77777777" w:rsidR="00315A61" w:rsidRPr="00C03A08" w:rsidRDefault="00315A61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0E8C2CC7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7" w:name="_Toc415670252"/>
      <w:r w:rsidRPr="00C03A08">
        <w:rPr>
          <w:rFonts w:ascii="Arial" w:hAnsi="Arial" w:cs="Arial"/>
          <w:b/>
          <w:szCs w:val="20"/>
        </w:rPr>
        <w:t>Alterar OS</w:t>
      </w:r>
      <w:bookmarkEnd w:id="37"/>
    </w:p>
    <w:p w14:paraId="6932AB53" w14:textId="0DE6168F" w:rsidR="00315A61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 xml:space="preserve">Este caso de uso permite que seja feita uma alteração em uma OS registrada no sistema.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41A81B78" w14:textId="77777777" w:rsidR="00315A61" w:rsidRPr="00C03A08" w:rsidRDefault="00315A61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329E9986" w14:textId="77777777" w:rsidR="00C03A08" w:rsidRDefault="00C03A08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8" w:name="_Toc415670253"/>
      <w:r w:rsidRPr="00C03A08">
        <w:rPr>
          <w:rFonts w:ascii="Arial" w:hAnsi="Arial" w:cs="Arial"/>
          <w:b/>
          <w:szCs w:val="20"/>
        </w:rPr>
        <w:t>Fechar OS</w:t>
      </w:r>
      <w:bookmarkEnd w:id="38"/>
    </w:p>
    <w:p w14:paraId="3914ECDB" w14:textId="668703A0" w:rsidR="00315A61" w:rsidRDefault="00315A61" w:rsidP="00E57643">
      <w:pPr>
        <w:pStyle w:val="PargrafodaLista"/>
        <w:ind w:left="0"/>
        <w:jc w:val="both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>Este caso de uso permite que seja fei</w:t>
      </w:r>
      <w:r w:rsidR="005540FD">
        <w:rPr>
          <w:rFonts w:ascii="Arial" w:hAnsi="Arial" w:cs="Arial"/>
          <w:sz w:val="22"/>
          <w:szCs w:val="20"/>
        </w:rPr>
        <w:t xml:space="preserve">to o fechamento de uma </w:t>
      </w:r>
      <w:proofErr w:type="gramStart"/>
      <w:r>
        <w:rPr>
          <w:rFonts w:ascii="Arial" w:hAnsi="Arial" w:cs="Arial"/>
          <w:sz w:val="22"/>
          <w:szCs w:val="20"/>
        </w:rPr>
        <w:t xml:space="preserve">OS </w:t>
      </w:r>
      <w:r w:rsidR="005540FD">
        <w:rPr>
          <w:rFonts w:ascii="Arial" w:hAnsi="Arial" w:cs="Arial"/>
          <w:sz w:val="22"/>
          <w:szCs w:val="20"/>
        </w:rPr>
        <w:t>aberta</w:t>
      </w:r>
      <w:proofErr w:type="gramEnd"/>
      <w:r w:rsidR="005540FD">
        <w:rPr>
          <w:rFonts w:ascii="Arial" w:hAnsi="Arial" w:cs="Arial"/>
          <w:sz w:val="22"/>
          <w:szCs w:val="20"/>
        </w:rPr>
        <w:t xml:space="preserve"> </w:t>
      </w:r>
      <w:r>
        <w:rPr>
          <w:rFonts w:ascii="Arial" w:hAnsi="Arial" w:cs="Arial"/>
          <w:sz w:val="22"/>
          <w:szCs w:val="20"/>
        </w:rPr>
        <w:t xml:space="preserve">no sistema.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4EFC1DED" w14:textId="77777777" w:rsidR="00315A61" w:rsidRDefault="00315A61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59D198C6" w14:textId="77777777" w:rsidR="00E57643" w:rsidRPr="00C03A08" w:rsidRDefault="00E57643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09746B3F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39" w:name="_Toc415670254"/>
      <w:r w:rsidRPr="00C03A08">
        <w:rPr>
          <w:rFonts w:ascii="Arial" w:hAnsi="Arial" w:cs="Arial"/>
          <w:b/>
          <w:szCs w:val="20"/>
        </w:rPr>
        <w:lastRenderedPageBreak/>
        <w:t>Emitir Relatório de OS</w:t>
      </w:r>
      <w:bookmarkEnd w:id="39"/>
    </w:p>
    <w:p w14:paraId="5A1C76A4" w14:textId="4C7A6A77" w:rsidR="005540FD" w:rsidRDefault="005540FD" w:rsidP="00E57643">
      <w:pPr>
        <w:pStyle w:val="PargrafodaLista"/>
        <w:ind w:left="0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 xml:space="preserve">Este caso de uso permite que um relatório de uma OS seja emitido.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64A30BB5" w14:textId="77777777" w:rsidR="005540FD" w:rsidRPr="00C03A08" w:rsidRDefault="005540FD" w:rsidP="00E5764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</w:p>
    <w:p w14:paraId="524300E4" w14:textId="77777777" w:rsidR="00C03A08" w:rsidRDefault="00C03A08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40" w:name="_Toc415670255"/>
      <w:r w:rsidRPr="00C03A08">
        <w:rPr>
          <w:rFonts w:ascii="Arial" w:hAnsi="Arial" w:cs="Arial"/>
          <w:b/>
          <w:szCs w:val="20"/>
        </w:rPr>
        <w:t>Emitir Relatório de OS Pendentes</w:t>
      </w:r>
      <w:bookmarkEnd w:id="40"/>
    </w:p>
    <w:p w14:paraId="0554D3CD" w14:textId="52BA1796" w:rsidR="005540FD" w:rsidRDefault="005540FD" w:rsidP="00E57643">
      <w:pPr>
        <w:pStyle w:val="PargrafodaLista"/>
        <w:ind w:left="0"/>
        <w:rPr>
          <w:rFonts w:ascii="Arial" w:hAnsi="Arial" w:cs="Arial"/>
          <w:color w:val="000000"/>
          <w:sz w:val="22"/>
          <w:szCs w:val="20"/>
          <w:shd w:val="clear" w:color="auto" w:fill="FFFFFF"/>
        </w:rPr>
      </w:pPr>
      <w:r>
        <w:rPr>
          <w:rFonts w:ascii="Arial" w:hAnsi="Arial" w:cs="Arial"/>
          <w:sz w:val="22"/>
          <w:szCs w:val="20"/>
        </w:rPr>
        <w:t xml:space="preserve">Este caso de uso permite que seja emitido um relatório das OS pendentes. 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Os a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tores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 xml:space="preserve"> q</w:t>
      </w:r>
      <w:r>
        <w:rPr>
          <w:rFonts w:ascii="Arial" w:hAnsi="Arial" w:cs="Arial"/>
          <w:color w:val="000000"/>
          <w:sz w:val="22"/>
          <w:szCs w:val="20"/>
          <w:shd w:val="clear" w:color="auto" w:fill="FFFFFF"/>
        </w:rPr>
        <w:t>ue desse caso de uso são: Administrador e Técnico</w:t>
      </w:r>
      <w:r w:rsidRPr="00823A39">
        <w:rPr>
          <w:rFonts w:ascii="Arial" w:hAnsi="Arial" w:cs="Arial"/>
          <w:color w:val="000000"/>
          <w:sz w:val="22"/>
          <w:szCs w:val="20"/>
          <w:shd w:val="clear" w:color="auto" w:fill="FFFFFF"/>
        </w:rPr>
        <w:t>.</w:t>
      </w:r>
    </w:p>
    <w:p w14:paraId="00B32608" w14:textId="77777777" w:rsidR="005540FD" w:rsidRPr="005540FD" w:rsidRDefault="005540FD" w:rsidP="00E57643">
      <w:pPr>
        <w:spacing w:line="240" w:lineRule="auto"/>
        <w:rPr>
          <w:rFonts w:cs="Arial"/>
          <w:b/>
        </w:rPr>
      </w:pPr>
    </w:p>
    <w:p w14:paraId="5E04FEE3" w14:textId="77777777" w:rsidR="005540FD" w:rsidRPr="00C03A08" w:rsidRDefault="005540FD" w:rsidP="0069493D">
      <w:pPr>
        <w:pStyle w:val="PargrafodaLista"/>
        <w:ind w:left="0"/>
        <w:outlineLvl w:val="2"/>
        <w:rPr>
          <w:rFonts w:ascii="Arial" w:hAnsi="Arial" w:cs="Arial"/>
          <w:b/>
          <w:szCs w:val="20"/>
        </w:rPr>
      </w:pPr>
    </w:p>
    <w:p w14:paraId="1DA9360D" w14:textId="361BA898" w:rsidR="00E452D5" w:rsidRDefault="00D87D31" w:rsidP="0069493D">
      <w:pPr>
        <w:pStyle w:val="Corpodetexto"/>
        <w:numPr>
          <w:ilvl w:val="1"/>
          <w:numId w:val="1"/>
        </w:numPr>
        <w:tabs>
          <w:tab w:val="clear" w:pos="720"/>
          <w:tab w:val="num" w:pos="0"/>
        </w:tabs>
        <w:spacing w:line="240" w:lineRule="auto"/>
        <w:rPr>
          <w:lang w:val="pt-BR"/>
        </w:rPr>
      </w:pPr>
      <w:r>
        <w:br w:type="page"/>
      </w:r>
    </w:p>
    <w:p w14:paraId="7F8B476B" w14:textId="77777777" w:rsidR="00E452D5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szCs w:val="24"/>
        </w:rPr>
      </w:pPr>
      <w:bookmarkStart w:id="41" w:name="_Toc287686985"/>
      <w:bookmarkStart w:id="42" w:name="_Toc415670256"/>
      <w:r>
        <w:rPr>
          <w:szCs w:val="24"/>
        </w:rPr>
        <w:lastRenderedPageBreak/>
        <w:t>Visão Lógica</w:t>
      </w:r>
      <w:bookmarkEnd w:id="41"/>
      <w:bookmarkEnd w:id="42"/>
    </w:p>
    <w:p w14:paraId="2B7FBEBD" w14:textId="77777777" w:rsidR="006E0F4A" w:rsidRPr="006E0F4A" w:rsidRDefault="006E0F4A" w:rsidP="0069493D">
      <w:pPr>
        <w:spacing w:line="240" w:lineRule="auto"/>
      </w:pPr>
    </w:p>
    <w:p w14:paraId="1D3FC4A4" w14:textId="79086833" w:rsidR="00E452D5" w:rsidRDefault="006E0F4A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43" w:name="_Toc415670257"/>
      <w:r>
        <w:rPr>
          <w:sz w:val="28"/>
        </w:rPr>
        <w:t>Diagramação UML do Sistema</w:t>
      </w:r>
      <w:bookmarkEnd w:id="43"/>
    </w:p>
    <w:p w14:paraId="496CADAF" w14:textId="7831D9DC" w:rsidR="006E0F4A" w:rsidRDefault="006E0F4A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44" w:name="_Toc415670258"/>
      <w:r w:rsidRPr="006E0F4A">
        <w:rPr>
          <w:rFonts w:ascii="Arial" w:hAnsi="Arial" w:cs="Arial"/>
          <w:b/>
          <w:szCs w:val="20"/>
        </w:rPr>
        <w:t>Diagrama de Atividades</w:t>
      </w:r>
      <w:bookmarkEnd w:id="44"/>
    </w:p>
    <w:p w14:paraId="292BAE4A" w14:textId="77777777" w:rsidR="00244938" w:rsidRPr="00244938" w:rsidRDefault="00244938" w:rsidP="00244938">
      <w:pPr>
        <w:pStyle w:val="PargrafodaLista"/>
        <w:ind w:left="0"/>
        <w:jc w:val="both"/>
        <w:outlineLvl w:val="2"/>
        <w:rPr>
          <w:rFonts w:ascii="Arial" w:hAnsi="Arial" w:cs="Arial"/>
          <w:b/>
          <w:sz w:val="20"/>
          <w:szCs w:val="20"/>
        </w:rPr>
      </w:pPr>
    </w:p>
    <w:p w14:paraId="03689EF5" w14:textId="0AFFDEBB" w:rsidR="006E0F4A" w:rsidRDefault="006E0F4A" w:rsidP="00F64FB3">
      <w:r>
        <w:rPr>
          <w:noProof/>
          <w:lang w:val="pt-BR"/>
        </w:rPr>
        <w:drawing>
          <wp:inline distT="0" distB="0" distL="0" distR="0" wp14:anchorId="151060D6" wp14:editId="10EA9413">
            <wp:extent cx="5483085" cy="6162675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ividades - 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1955" w14:textId="77777777" w:rsidR="00244938" w:rsidRDefault="00244938" w:rsidP="0069493D">
      <w:pPr>
        <w:spacing w:line="240" w:lineRule="auto"/>
      </w:pPr>
    </w:p>
    <w:p w14:paraId="5401194A" w14:textId="5DFEBEB8" w:rsidR="006E0F4A" w:rsidRPr="006E0F4A" w:rsidRDefault="005226E6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45" w:name="_Toc415670259"/>
      <w:bookmarkStart w:id="46" w:name="_Toc287686986"/>
      <w:r>
        <w:rPr>
          <w:rFonts w:ascii="Arial" w:hAnsi="Arial" w:cs="Arial"/>
          <w:b/>
          <w:szCs w:val="20"/>
        </w:rPr>
        <w:lastRenderedPageBreak/>
        <w:t>Diagrama de Cla</w:t>
      </w:r>
      <w:r w:rsidR="006E0F4A" w:rsidRPr="006E0F4A">
        <w:rPr>
          <w:rFonts w:ascii="Arial" w:hAnsi="Arial" w:cs="Arial"/>
          <w:b/>
          <w:szCs w:val="20"/>
        </w:rPr>
        <w:t>sses</w:t>
      </w:r>
      <w:bookmarkEnd w:id="45"/>
    </w:p>
    <w:p w14:paraId="704A8028" w14:textId="69695604" w:rsidR="006E0F4A" w:rsidRDefault="006E0F4A" w:rsidP="00F64FB3">
      <w:r w:rsidRPr="00834BAC">
        <w:rPr>
          <w:noProof/>
          <w:lang w:val="pt-BR"/>
        </w:rPr>
        <w:drawing>
          <wp:inline distT="0" distB="0" distL="0" distR="0" wp14:anchorId="0915C6E0" wp14:editId="33A9707F">
            <wp:extent cx="5486400" cy="6130940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.S - Class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717" w14:textId="77777777" w:rsidR="00D63432" w:rsidRDefault="00D63432" w:rsidP="0069493D">
      <w:pPr>
        <w:spacing w:line="240" w:lineRule="auto"/>
      </w:pPr>
    </w:p>
    <w:p w14:paraId="12DC125F" w14:textId="77777777" w:rsidR="006E0F4A" w:rsidRDefault="006E0F4A" w:rsidP="0069493D">
      <w:pPr>
        <w:spacing w:line="240" w:lineRule="auto"/>
      </w:pPr>
    </w:p>
    <w:p w14:paraId="1FB97738" w14:textId="77777777" w:rsidR="006E0F4A" w:rsidRDefault="006E0F4A" w:rsidP="0069493D">
      <w:pPr>
        <w:spacing w:line="240" w:lineRule="auto"/>
      </w:pPr>
    </w:p>
    <w:p w14:paraId="291F555E" w14:textId="77777777" w:rsidR="006E0F4A" w:rsidRDefault="006E0F4A" w:rsidP="0069493D">
      <w:pPr>
        <w:spacing w:line="240" w:lineRule="auto"/>
      </w:pPr>
    </w:p>
    <w:p w14:paraId="123F4657" w14:textId="77777777" w:rsidR="00244938" w:rsidRDefault="00244938" w:rsidP="0069493D">
      <w:pPr>
        <w:spacing w:line="240" w:lineRule="auto"/>
      </w:pPr>
    </w:p>
    <w:p w14:paraId="4999AE0A" w14:textId="27B69099" w:rsidR="006E0F4A" w:rsidRDefault="006E0F4A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47" w:name="_Toc415670260"/>
      <w:r w:rsidRPr="006E0F4A">
        <w:rPr>
          <w:rFonts w:ascii="Arial" w:hAnsi="Arial" w:cs="Arial"/>
          <w:b/>
          <w:szCs w:val="20"/>
        </w:rPr>
        <w:t>Diagrama de Objetos</w:t>
      </w:r>
      <w:bookmarkEnd w:id="47"/>
    </w:p>
    <w:p w14:paraId="466819EA" w14:textId="77777777" w:rsidR="00D63432" w:rsidRDefault="00D63432" w:rsidP="00D63432">
      <w:pPr>
        <w:pStyle w:val="PargrafodaLista"/>
        <w:ind w:left="0"/>
        <w:jc w:val="both"/>
        <w:outlineLvl w:val="2"/>
        <w:rPr>
          <w:rFonts w:ascii="Arial" w:hAnsi="Arial" w:cs="Arial"/>
          <w:b/>
          <w:szCs w:val="20"/>
        </w:rPr>
      </w:pPr>
    </w:p>
    <w:p w14:paraId="5B084401" w14:textId="0D033120" w:rsidR="006E0F4A" w:rsidRDefault="006E0F4A" w:rsidP="00F64FB3">
      <w:pPr>
        <w:pStyle w:val="PargrafodaLista"/>
        <w:ind w:left="0"/>
        <w:jc w:val="both"/>
        <w:rPr>
          <w:rFonts w:ascii="Arial" w:hAnsi="Arial" w:cs="Arial"/>
          <w:b/>
          <w:szCs w:val="20"/>
        </w:rPr>
      </w:pPr>
      <w:bookmarkStart w:id="48" w:name="_Toc404434089"/>
      <w:r w:rsidRPr="00654636">
        <w:rPr>
          <w:noProof/>
        </w:rPr>
        <w:drawing>
          <wp:inline distT="0" distB="0" distL="0" distR="0" wp14:anchorId="4E8062F4" wp14:editId="518F9A30">
            <wp:extent cx="5486400" cy="3314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.S - Obje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637902DF" w14:textId="77777777" w:rsidR="00D63432" w:rsidRDefault="00D63432" w:rsidP="0069493D">
      <w:pPr>
        <w:pStyle w:val="PargrafodaLista"/>
        <w:ind w:left="0"/>
        <w:jc w:val="both"/>
        <w:outlineLvl w:val="2"/>
        <w:rPr>
          <w:rFonts w:ascii="Arial" w:hAnsi="Arial" w:cs="Arial"/>
          <w:b/>
          <w:szCs w:val="20"/>
        </w:rPr>
      </w:pPr>
    </w:p>
    <w:p w14:paraId="5787378A" w14:textId="77777777" w:rsidR="006E0F4A" w:rsidRDefault="006E0F4A" w:rsidP="0069493D">
      <w:pPr>
        <w:pStyle w:val="PargrafodaLista"/>
        <w:ind w:left="0"/>
        <w:jc w:val="both"/>
        <w:outlineLvl w:val="2"/>
        <w:rPr>
          <w:rFonts w:ascii="Arial" w:hAnsi="Arial" w:cs="Arial"/>
          <w:b/>
          <w:szCs w:val="20"/>
        </w:rPr>
      </w:pPr>
    </w:p>
    <w:p w14:paraId="796A85E4" w14:textId="0B726A3F" w:rsidR="006E0F4A" w:rsidRDefault="006E0F4A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49" w:name="_Toc415670261"/>
      <w:r>
        <w:rPr>
          <w:rFonts w:ascii="Arial" w:hAnsi="Arial" w:cs="Arial"/>
          <w:b/>
          <w:szCs w:val="20"/>
        </w:rPr>
        <w:t>Diagrama de Sequência</w:t>
      </w:r>
      <w:bookmarkEnd w:id="49"/>
    </w:p>
    <w:p w14:paraId="2EA85931" w14:textId="3F62A444" w:rsidR="006E0F4A" w:rsidRPr="00CF1437" w:rsidRDefault="006E0F4A" w:rsidP="00F64FB3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2"/>
          <w:szCs w:val="20"/>
        </w:rPr>
      </w:pPr>
      <w:proofErr w:type="spellStart"/>
      <w:r w:rsidRPr="00CF1437">
        <w:rPr>
          <w:rFonts w:ascii="Arial" w:hAnsi="Arial" w:cs="Arial"/>
          <w:sz w:val="22"/>
          <w:szCs w:val="20"/>
        </w:rPr>
        <w:t>Login</w:t>
      </w:r>
      <w:proofErr w:type="spellEnd"/>
    </w:p>
    <w:p w14:paraId="1311DA28" w14:textId="10D4738E" w:rsidR="006E0F4A" w:rsidRDefault="006E0F4A" w:rsidP="00F64FB3">
      <w:pPr>
        <w:spacing w:line="240" w:lineRule="auto"/>
        <w:rPr>
          <w:rFonts w:cs="Arial"/>
        </w:rPr>
      </w:pPr>
      <w:bookmarkStart w:id="50" w:name="_Toc404434092"/>
      <w:r w:rsidRPr="00834BAC">
        <w:rPr>
          <w:noProof/>
          <w:lang w:val="pt-BR"/>
        </w:rPr>
        <w:drawing>
          <wp:inline distT="0" distB="0" distL="0" distR="0" wp14:anchorId="4161D578" wp14:editId="5F2D06FB">
            <wp:extent cx="5482447" cy="2828925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.S - Sequencia - 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44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14B33AF2" w14:textId="77777777" w:rsidR="00244938" w:rsidRDefault="00244938" w:rsidP="0069493D">
      <w:pPr>
        <w:spacing w:line="240" w:lineRule="auto"/>
        <w:outlineLvl w:val="2"/>
        <w:rPr>
          <w:rFonts w:cs="Arial"/>
        </w:rPr>
      </w:pPr>
    </w:p>
    <w:p w14:paraId="5D71B2E2" w14:textId="3FAF5848" w:rsidR="00CF1437" w:rsidRPr="00CF1437" w:rsidRDefault="00CF1437" w:rsidP="00F64FB3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2"/>
          <w:szCs w:val="20"/>
        </w:rPr>
      </w:pPr>
      <w:r w:rsidRPr="00CF1437">
        <w:rPr>
          <w:rFonts w:ascii="Arial" w:hAnsi="Arial" w:cs="Arial"/>
          <w:sz w:val="22"/>
          <w:szCs w:val="20"/>
        </w:rPr>
        <w:t>Manter Cliente</w:t>
      </w:r>
    </w:p>
    <w:p w14:paraId="5A59BCDD" w14:textId="44DA8E82" w:rsidR="00CF1437" w:rsidRDefault="00CF1437" w:rsidP="00F64FB3">
      <w:pPr>
        <w:spacing w:line="240" w:lineRule="auto"/>
        <w:rPr>
          <w:rFonts w:cs="Arial"/>
        </w:rPr>
      </w:pPr>
      <w:r>
        <w:rPr>
          <w:noProof/>
          <w:lang w:val="pt-BR"/>
        </w:rPr>
        <w:drawing>
          <wp:inline distT="0" distB="0" distL="0" distR="0" wp14:anchorId="0F99EE97" wp14:editId="04B898EC">
            <wp:extent cx="5486400" cy="29171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.S - Sequencia - Manter Client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6A1" w14:textId="77777777" w:rsidR="00244938" w:rsidRDefault="00244938" w:rsidP="00F64FB3">
      <w:pPr>
        <w:rPr>
          <w:rFonts w:cs="Arial"/>
        </w:rPr>
      </w:pPr>
    </w:p>
    <w:p w14:paraId="2A7B7430" w14:textId="74ADBE51" w:rsidR="00CF1437" w:rsidRPr="00CF1437" w:rsidRDefault="00CF1437" w:rsidP="00F64FB3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2"/>
          <w:szCs w:val="20"/>
        </w:rPr>
      </w:pPr>
      <w:r w:rsidRPr="00CF1437">
        <w:rPr>
          <w:rFonts w:ascii="Arial" w:hAnsi="Arial" w:cs="Arial"/>
          <w:sz w:val="22"/>
          <w:szCs w:val="20"/>
        </w:rPr>
        <w:t>Abrir OS</w:t>
      </w:r>
    </w:p>
    <w:p w14:paraId="5D25229D" w14:textId="43B8A2AD" w:rsidR="00CF1437" w:rsidRDefault="00CF1437" w:rsidP="00F64FB3">
      <w:pPr>
        <w:rPr>
          <w:rFonts w:cs="Arial"/>
        </w:rPr>
      </w:pPr>
      <w:bookmarkStart w:id="51" w:name="_Toc404845647"/>
      <w:r>
        <w:rPr>
          <w:rFonts w:cs="Arial"/>
          <w:b/>
          <w:noProof/>
          <w:lang w:val="pt-BR"/>
        </w:rPr>
        <w:drawing>
          <wp:inline distT="0" distB="0" distL="0" distR="0" wp14:anchorId="1D45AF13" wp14:editId="4D25260E">
            <wp:extent cx="5486400" cy="2759927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.S - Sequencia - Abrir 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2531B709" w14:textId="77777777" w:rsidR="00CF1437" w:rsidRDefault="00CF1437" w:rsidP="0069493D">
      <w:pPr>
        <w:spacing w:line="240" w:lineRule="auto"/>
        <w:outlineLvl w:val="2"/>
        <w:rPr>
          <w:rFonts w:cs="Arial"/>
        </w:rPr>
      </w:pPr>
    </w:p>
    <w:p w14:paraId="7F47A6D6" w14:textId="77777777" w:rsidR="00CF1437" w:rsidRDefault="00CF1437" w:rsidP="0069493D">
      <w:pPr>
        <w:spacing w:line="240" w:lineRule="auto"/>
        <w:outlineLvl w:val="2"/>
        <w:rPr>
          <w:rFonts w:cs="Arial"/>
        </w:rPr>
      </w:pPr>
    </w:p>
    <w:p w14:paraId="3470061F" w14:textId="77777777" w:rsidR="00D63432" w:rsidRDefault="00D63432" w:rsidP="0069493D">
      <w:pPr>
        <w:spacing w:line="240" w:lineRule="auto"/>
        <w:outlineLvl w:val="2"/>
        <w:rPr>
          <w:rFonts w:cs="Arial"/>
        </w:rPr>
      </w:pPr>
    </w:p>
    <w:p w14:paraId="48A79653" w14:textId="77777777" w:rsidR="00D63432" w:rsidRDefault="00D63432" w:rsidP="0069493D">
      <w:pPr>
        <w:spacing w:line="240" w:lineRule="auto"/>
        <w:outlineLvl w:val="2"/>
        <w:rPr>
          <w:rFonts w:cs="Arial"/>
        </w:rPr>
      </w:pPr>
    </w:p>
    <w:p w14:paraId="7AD86663" w14:textId="77777777" w:rsidR="00CF1437" w:rsidRDefault="00CF1437" w:rsidP="0069493D">
      <w:pPr>
        <w:spacing w:line="240" w:lineRule="auto"/>
        <w:outlineLvl w:val="2"/>
        <w:rPr>
          <w:rFonts w:cs="Arial"/>
        </w:rPr>
      </w:pPr>
    </w:p>
    <w:p w14:paraId="5ADCCD8A" w14:textId="3DBE6687" w:rsidR="00CF1437" w:rsidRPr="00CF1437" w:rsidRDefault="00CF1437" w:rsidP="00F64FB3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2"/>
          <w:szCs w:val="20"/>
        </w:rPr>
      </w:pPr>
      <w:r w:rsidRPr="00CF1437">
        <w:rPr>
          <w:rFonts w:ascii="Arial" w:hAnsi="Arial" w:cs="Arial"/>
          <w:sz w:val="22"/>
          <w:szCs w:val="20"/>
        </w:rPr>
        <w:t>Relatório de OS</w:t>
      </w:r>
    </w:p>
    <w:p w14:paraId="0CAE800B" w14:textId="1D72D1D5" w:rsidR="00CF1437" w:rsidRDefault="00CF1437" w:rsidP="00F64FB3">
      <w:pPr>
        <w:spacing w:line="240" w:lineRule="auto"/>
        <w:rPr>
          <w:rFonts w:cs="Arial"/>
        </w:rPr>
      </w:pPr>
      <w:r>
        <w:rPr>
          <w:noProof/>
          <w:lang w:val="pt-BR"/>
        </w:rPr>
        <w:drawing>
          <wp:inline distT="0" distB="0" distL="0" distR="0" wp14:anchorId="58E895D2" wp14:editId="503B8AD5">
            <wp:extent cx="5486010" cy="2762250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.S - Sequencia - Relatório de O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B76E" w14:textId="77777777" w:rsidR="00D63432" w:rsidRDefault="00D63432" w:rsidP="0069493D">
      <w:pPr>
        <w:spacing w:line="240" w:lineRule="auto"/>
        <w:outlineLvl w:val="2"/>
        <w:rPr>
          <w:rFonts w:cs="Arial"/>
        </w:rPr>
      </w:pPr>
    </w:p>
    <w:p w14:paraId="52EFDA92" w14:textId="7883B033" w:rsidR="00CF1437" w:rsidRPr="00CF1437" w:rsidRDefault="00CF1437" w:rsidP="0069493D">
      <w:pPr>
        <w:pStyle w:val="PargrafodaLista"/>
        <w:numPr>
          <w:ilvl w:val="2"/>
          <w:numId w:val="1"/>
        </w:numPr>
        <w:ind w:left="0" w:hanging="11"/>
        <w:jc w:val="both"/>
        <w:outlineLvl w:val="2"/>
        <w:rPr>
          <w:rFonts w:ascii="Arial" w:hAnsi="Arial" w:cs="Arial"/>
          <w:b/>
          <w:szCs w:val="20"/>
        </w:rPr>
      </w:pPr>
      <w:bookmarkStart w:id="52" w:name="_Toc415670262"/>
      <w:r w:rsidRPr="00CF1437">
        <w:rPr>
          <w:rFonts w:ascii="Arial" w:hAnsi="Arial" w:cs="Arial"/>
          <w:b/>
          <w:szCs w:val="20"/>
        </w:rPr>
        <w:t>Diagrama de Componentes</w:t>
      </w:r>
      <w:bookmarkEnd w:id="52"/>
    </w:p>
    <w:p w14:paraId="56A0F92A" w14:textId="6F0B7C9A" w:rsidR="00CF1437" w:rsidRDefault="00CF1437" w:rsidP="00F64FB3">
      <w:pPr>
        <w:rPr>
          <w:rFonts w:cs="Arial"/>
        </w:rPr>
      </w:pPr>
      <w:bookmarkStart w:id="53" w:name="_Toc404434105"/>
      <w:r w:rsidRPr="00654636">
        <w:rPr>
          <w:noProof/>
          <w:lang w:val="pt-BR"/>
        </w:rPr>
        <w:drawing>
          <wp:inline distT="0" distB="0" distL="0" distR="0" wp14:anchorId="26B80553" wp14:editId="37B4F9D3">
            <wp:extent cx="5486400" cy="33955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.S - Componen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083E0C45" w14:textId="4F69735B" w:rsidR="00CF1437" w:rsidRDefault="00CF1437" w:rsidP="0069493D">
      <w:pPr>
        <w:suppressAutoHyphens w:val="0"/>
        <w:spacing w:before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3267894B" w14:textId="77777777" w:rsidR="00E452D5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sz w:val="28"/>
        </w:rPr>
      </w:pPr>
      <w:bookmarkStart w:id="54" w:name="_Toc415670263"/>
      <w:r>
        <w:rPr>
          <w:sz w:val="28"/>
        </w:rPr>
        <w:lastRenderedPageBreak/>
        <w:t>Visão Geral</w:t>
      </w:r>
      <w:bookmarkEnd w:id="46"/>
      <w:bookmarkEnd w:id="54"/>
    </w:p>
    <w:p w14:paraId="3CA21818" w14:textId="1889D0AD" w:rsidR="00E452D5" w:rsidRPr="00AB48C9" w:rsidRDefault="00B002BB" w:rsidP="0069493D">
      <w:pPr>
        <w:pStyle w:val="Corpodetexto"/>
        <w:spacing w:line="240" w:lineRule="auto"/>
      </w:pPr>
      <w:r w:rsidRPr="00AB48C9">
        <w:t>Protótipos de interface que ilustram a interação dos usuários com o sistema, mais as citações dos casos de uso que eles representam.</w:t>
      </w:r>
    </w:p>
    <w:p w14:paraId="7A17454D" w14:textId="77777777" w:rsidR="00B002BB" w:rsidRDefault="00B002BB" w:rsidP="0069493D">
      <w:pPr>
        <w:pStyle w:val="Corpodetexto"/>
        <w:spacing w:line="240" w:lineRule="auto"/>
      </w:pPr>
    </w:p>
    <w:p w14:paraId="4BE52FD0" w14:textId="61799072" w:rsidR="000428D5" w:rsidRPr="006F295B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55" w:name="_Toc287686987"/>
      <w:bookmarkStart w:id="56" w:name="_Toc415670264"/>
      <w:r w:rsidRPr="006F295B">
        <w:rPr>
          <w:color w:val="000000" w:themeColor="text1"/>
          <w:sz w:val="28"/>
        </w:rPr>
        <w:t>Camadas da Aplicação</w:t>
      </w:r>
      <w:bookmarkEnd w:id="55"/>
      <w:bookmarkEnd w:id="56"/>
    </w:p>
    <w:p w14:paraId="2B3CEDA7" w14:textId="56D24ED4" w:rsidR="000428D5" w:rsidRDefault="000428D5" w:rsidP="0069493D">
      <w:pPr>
        <w:pStyle w:val="Corpodetexto"/>
        <w:spacing w:line="240" w:lineRule="auto"/>
      </w:pPr>
      <w:r>
        <w:rPr>
          <w:noProof/>
          <w:lang w:val="pt-BR"/>
        </w:rPr>
        <w:drawing>
          <wp:inline distT="0" distB="0" distL="0" distR="0" wp14:anchorId="5D2710E0" wp14:editId="2B5F72E3">
            <wp:extent cx="4848902" cy="2200582"/>
            <wp:effectExtent l="19050" t="19050" r="2794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ad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005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38161" w14:textId="77777777" w:rsidR="000428D5" w:rsidRDefault="000428D5" w:rsidP="0069493D">
      <w:pPr>
        <w:pStyle w:val="Corpodetexto"/>
        <w:spacing w:line="240" w:lineRule="auto"/>
      </w:pPr>
    </w:p>
    <w:p w14:paraId="06D0930D" w14:textId="3F4F45A8" w:rsidR="000428D5" w:rsidRPr="000428D5" w:rsidRDefault="000428D5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57" w:name="_Toc415670265"/>
      <w:r w:rsidRPr="000428D5">
        <w:rPr>
          <w:rFonts w:ascii="Arial" w:hAnsi="Arial" w:cs="Arial"/>
          <w:b/>
        </w:rPr>
        <w:t>Camada de Apresentação</w:t>
      </w:r>
      <w:bookmarkEnd w:id="57"/>
    </w:p>
    <w:p w14:paraId="0AA61093" w14:textId="77777777" w:rsidR="000428D5" w:rsidRPr="000428D5" w:rsidRDefault="000428D5" w:rsidP="0069493D">
      <w:pPr>
        <w:spacing w:line="240" w:lineRule="auto"/>
        <w:rPr>
          <w:rFonts w:cs="Arial"/>
        </w:rPr>
      </w:pPr>
      <w:r w:rsidRPr="000428D5">
        <w:rPr>
          <w:rFonts w:cs="Arial"/>
        </w:rPr>
        <w:t>Essa camada conterá todas as interfaces visuais, na qual interagirá diretamente com o usuário do sistema.</w:t>
      </w:r>
      <w:r w:rsidRPr="000428D5">
        <w:rPr>
          <w:rFonts w:cs="Arial"/>
          <w:i/>
        </w:rPr>
        <w:t xml:space="preserve"> </w:t>
      </w:r>
      <w:r w:rsidRPr="000428D5">
        <w:rPr>
          <w:rFonts w:cs="Arial"/>
        </w:rPr>
        <w:t xml:space="preserve"> E estará subdividida em:</w:t>
      </w:r>
    </w:p>
    <w:p w14:paraId="1FD68962" w14:textId="75F2A1CD" w:rsidR="000428D5" w:rsidRPr="000428D5" w:rsidRDefault="000428D5" w:rsidP="0069493D">
      <w:pPr>
        <w:numPr>
          <w:ilvl w:val="0"/>
          <w:numId w:val="7"/>
        </w:numPr>
        <w:suppressAutoHyphens w:val="0"/>
        <w:spacing w:before="0" w:line="240" w:lineRule="auto"/>
        <w:rPr>
          <w:rFonts w:cs="Arial"/>
        </w:rPr>
      </w:pPr>
      <w:r w:rsidRPr="000428D5">
        <w:rPr>
          <w:rFonts w:cs="Arial"/>
        </w:rPr>
        <w:t xml:space="preserve">Visual: contem a página Web, e as referencias adequadas para Designer.  </w:t>
      </w:r>
    </w:p>
    <w:p w14:paraId="04612E00" w14:textId="74D84DF4" w:rsidR="000428D5" w:rsidRPr="000428D5" w:rsidRDefault="000428D5" w:rsidP="0069493D">
      <w:pPr>
        <w:numPr>
          <w:ilvl w:val="0"/>
          <w:numId w:val="7"/>
        </w:numPr>
        <w:suppressAutoHyphens w:val="0"/>
        <w:spacing w:before="0" w:line="240" w:lineRule="auto"/>
        <w:rPr>
          <w:rFonts w:cs="Arial"/>
        </w:rPr>
      </w:pPr>
      <w:r w:rsidRPr="000428D5">
        <w:rPr>
          <w:rFonts w:cs="Arial"/>
        </w:rPr>
        <w:t>Controle: Contem todos os códigos necessários para comunicação entre a camada de integração ou negocio com a página Web.</w:t>
      </w:r>
    </w:p>
    <w:p w14:paraId="4C667054" w14:textId="77777777" w:rsidR="000428D5" w:rsidRPr="000428D5" w:rsidRDefault="000428D5" w:rsidP="0069493D">
      <w:pPr>
        <w:suppressAutoHyphens w:val="0"/>
        <w:spacing w:before="0" w:line="240" w:lineRule="auto"/>
        <w:rPr>
          <w:rFonts w:cs="Arial"/>
        </w:rPr>
      </w:pPr>
    </w:p>
    <w:p w14:paraId="42E8892D" w14:textId="1F294191" w:rsidR="000428D5" w:rsidRPr="000428D5" w:rsidRDefault="000428D5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58" w:name="_Toc415670266"/>
      <w:r w:rsidRPr="000428D5">
        <w:rPr>
          <w:rFonts w:ascii="Arial" w:hAnsi="Arial" w:cs="Arial"/>
          <w:b/>
        </w:rPr>
        <w:t>Camada de Serviço</w:t>
      </w:r>
      <w:bookmarkEnd w:id="58"/>
    </w:p>
    <w:p w14:paraId="191CFFF9" w14:textId="309482B0" w:rsidR="000428D5" w:rsidRPr="000428D5" w:rsidRDefault="000428D5" w:rsidP="0069493D">
      <w:pPr>
        <w:spacing w:line="240" w:lineRule="auto"/>
        <w:rPr>
          <w:rFonts w:cs="Arial"/>
        </w:rPr>
      </w:pPr>
      <w:r w:rsidRPr="000428D5">
        <w:rPr>
          <w:rFonts w:cs="Arial"/>
        </w:rPr>
        <w:t>Essa camada conterá todas as interações de serviço, para integrar remotamente com qualquer tipo de serviço que também possui a tecnologia para consumir WebService.</w:t>
      </w:r>
    </w:p>
    <w:p w14:paraId="10F030EB" w14:textId="77777777" w:rsidR="000428D5" w:rsidRPr="000428D5" w:rsidRDefault="000428D5" w:rsidP="0069493D">
      <w:pPr>
        <w:spacing w:line="240" w:lineRule="auto"/>
        <w:rPr>
          <w:rFonts w:cs="Arial"/>
        </w:rPr>
      </w:pPr>
    </w:p>
    <w:p w14:paraId="0894C309" w14:textId="07EF8D2A" w:rsidR="000428D5" w:rsidRPr="000428D5" w:rsidRDefault="000428D5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59" w:name="_Toc415670267"/>
      <w:r w:rsidRPr="000428D5">
        <w:rPr>
          <w:rFonts w:ascii="Arial" w:hAnsi="Arial" w:cs="Arial"/>
          <w:b/>
        </w:rPr>
        <w:t>Camada de Integração</w:t>
      </w:r>
      <w:bookmarkEnd w:id="59"/>
    </w:p>
    <w:p w14:paraId="4E0AE000" w14:textId="623DE038" w:rsidR="000428D5" w:rsidRPr="000428D5" w:rsidRDefault="000428D5" w:rsidP="0069493D">
      <w:pPr>
        <w:spacing w:line="240" w:lineRule="auto"/>
        <w:rPr>
          <w:rFonts w:cs="Arial"/>
        </w:rPr>
      </w:pPr>
      <w:r w:rsidRPr="000428D5">
        <w:rPr>
          <w:rFonts w:cs="Arial"/>
        </w:rPr>
        <w:t xml:space="preserve">Essa camada conterá as interações necessárias para integrar a camada de negocio com a camada de apresentação. </w:t>
      </w:r>
    </w:p>
    <w:p w14:paraId="12402E87" w14:textId="77777777" w:rsidR="000428D5" w:rsidRPr="000428D5" w:rsidRDefault="000428D5" w:rsidP="0069493D">
      <w:pPr>
        <w:spacing w:line="240" w:lineRule="auto"/>
        <w:ind w:firstLine="708"/>
        <w:rPr>
          <w:rFonts w:cs="Arial"/>
          <w:b/>
        </w:rPr>
      </w:pPr>
    </w:p>
    <w:p w14:paraId="4345B24E" w14:textId="0C97C45C" w:rsidR="000428D5" w:rsidRPr="000428D5" w:rsidRDefault="000428D5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60" w:name="_Toc415670268"/>
      <w:r w:rsidRPr="000428D5">
        <w:rPr>
          <w:rFonts w:ascii="Arial" w:hAnsi="Arial" w:cs="Arial"/>
          <w:b/>
        </w:rPr>
        <w:t>Camada de Negócio</w:t>
      </w:r>
      <w:bookmarkEnd w:id="60"/>
    </w:p>
    <w:p w14:paraId="75A16AA1" w14:textId="70BA0965" w:rsidR="000428D5" w:rsidRDefault="000428D5" w:rsidP="0069493D">
      <w:pPr>
        <w:spacing w:line="240" w:lineRule="auto"/>
        <w:rPr>
          <w:rFonts w:cs="Arial"/>
        </w:rPr>
      </w:pPr>
      <w:r w:rsidRPr="000428D5">
        <w:rPr>
          <w:rFonts w:cs="Arial"/>
        </w:rPr>
        <w:t>Essa camada conterá todas as interações necessárias para estruturação do negocio do cliente.</w:t>
      </w:r>
    </w:p>
    <w:p w14:paraId="039EEDE5" w14:textId="77777777" w:rsidR="001B09C9" w:rsidRDefault="001B09C9" w:rsidP="0069493D">
      <w:pPr>
        <w:spacing w:line="240" w:lineRule="auto"/>
        <w:rPr>
          <w:rFonts w:cs="Arial"/>
          <w:i/>
        </w:rPr>
      </w:pPr>
    </w:p>
    <w:p w14:paraId="2C076054" w14:textId="77777777" w:rsidR="00D11B00" w:rsidRPr="00D11B00" w:rsidRDefault="00D11B00" w:rsidP="0069493D">
      <w:pPr>
        <w:spacing w:line="240" w:lineRule="auto"/>
        <w:rPr>
          <w:rFonts w:cs="Arial"/>
          <w:i/>
        </w:rPr>
      </w:pPr>
    </w:p>
    <w:p w14:paraId="4389FF82" w14:textId="79D0F284" w:rsidR="000428D5" w:rsidRPr="000428D5" w:rsidRDefault="000428D5" w:rsidP="0069493D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61" w:name="_Toc415670269"/>
      <w:r w:rsidRPr="000428D5">
        <w:rPr>
          <w:rFonts w:ascii="Arial" w:hAnsi="Arial" w:cs="Arial"/>
          <w:b/>
        </w:rPr>
        <w:lastRenderedPageBreak/>
        <w:t>Camada de Persistência</w:t>
      </w:r>
      <w:bookmarkEnd w:id="61"/>
    </w:p>
    <w:p w14:paraId="201BEE2D" w14:textId="14E056DD" w:rsidR="000428D5" w:rsidRPr="000428D5" w:rsidRDefault="000428D5" w:rsidP="0069493D">
      <w:pPr>
        <w:spacing w:line="240" w:lineRule="auto"/>
        <w:rPr>
          <w:rFonts w:cs="Arial"/>
          <w:i/>
        </w:rPr>
      </w:pPr>
      <w:r w:rsidRPr="000428D5">
        <w:rPr>
          <w:rFonts w:cs="Arial"/>
        </w:rPr>
        <w:t>Essa camada conterá todas as interações necessárias para integrar o banco de dados com os objetos de negocio, e separar todo tipo de SQL ou linguagens padrões de banco de dados, da camada de negocio.</w:t>
      </w:r>
    </w:p>
    <w:p w14:paraId="7FC665AF" w14:textId="77777777" w:rsidR="00E452D5" w:rsidRDefault="00E452D5" w:rsidP="0069493D">
      <w:pPr>
        <w:pStyle w:val="Corpodetexto"/>
        <w:spacing w:line="240" w:lineRule="auto"/>
      </w:pPr>
    </w:p>
    <w:p w14:paraId="709B6D05" w14:textId="7C6B0F09" w:rsidR="00E452D5" w:rsidRPr="004960EB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62" w:name="_Toc287686988"/>
      <w:bookmarkStart w:id="63" w:name="_Toc415670270"/>
      <w:r w:rsidRPr="004960EB">
        <w:rPr>
          <w:color w:val="000000" w:themeColor="text1"/>
          <w:sz w:val="28"/>
        </w:rPr>
        <w:t>Nomenclatura da Aplicação</w:t>
      </w:r>
      <w:bookmarkEnd w:id="62"/>
      <w:bookmarkEnd w:id="63"/>
    </w:p>
    <w:p w14:paraId="15B257F9" w14:textId="77777777" w:rsidR="00E452D5" w:rsidRPr="00754C86" w:rsidRDefault="00D87D31" w:rsidP="0069493D">
      <w:pPr>
        <w:pStyle w:val="Corpodetexto"/>
        <w:spacing w:line="240" w:lineRule="auto"/>
        <w:rPr>
          <w:color w:val="000000" w:themeColor="text1"/>
        </w:rPr>
      </w:pPr>
      <w:r w:rsidRPr="00754C86">
        <w:rPr>
          <w:color w:val="000000" w:themeColor="text1"/>
        </w:rPr>
        <w:t>A aplicação a ser desenvolvida terá as seguintes identificações:</w:t>
      </w:r>
    </w:p>
    <w:p w14:paraId="75E5A85F" w14:textId="77777777" w:rsidR="00E452D5" w:rsidRDefault="00E452D5" w:rsidP="0069493D">
      <w:pPr>
        <w:pStyle w:val="Corpodetexto"/>
        <w:spacing w:line="240" w:lineRule="auto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905"/>
        <w:gridCol w:w="5735"/>
      </w:tblGrid>
      <w:tr w:rsidR="00E452D5" w14:paraId="375024D4" w14:textId="77777777" w:rsidTr="00792E47">
        <w:trPr>
          <w:cantSplit/>
        </w:trPr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1" w:space="0" w:color="000000"/>
            </w:tcBorders>
          </w:tcPr>
          <w:p w14:paraId="44473976" w14:textId="77777777" w:rsidR="00E452D5" w:rsidRPr="00754C86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54C86">
              <w:rPr>
                <w:color w:val="000000" w:themeColor="text1"/>
              </w:rPr>
              <w:t>Nome da aplicação</w:t>
            </w:r>
          </w:p>
        </w:tc>
        <w:tc>
          <w:tcPr>
            <w:tcW w:w="5735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744A37" w14:textId="2B611474" w:rsidR="00E452D5" w:rsidRPr="00754C86" w:rsidRDefault="00792E47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PrintHelp</w:t>
            </w:r>
            <w:proofErr w:type="gramEnd"/>
          </w:p>
        </w:tc>
      </w:tr>
      <w:tr w:rsidR="00E452D5" w14:paraId="415EC76E" w14:textId="77777777" w:rsidTr="00792E47">
        <w:trPr>
          <w:cantSplit/>
        </w:trPr>
        <w:tc>
          <w:tcPr>
            <w:tcW w:w="2905" w:type="dxa"/>
            <w:tcBorders>
              <w:left w:val="single" w:sz="1" w:space="0" w:color="000000"/>
              <w:bottom w:val="single" w:sz="1" w:space="0" w:color="000000"/>
            </w:tcBorders>
          </w:tcPr>
          <w:p w14:paraId="18A1B4CE" w14:textId="77777777" w:rsidR="00E452D5" w:rsidRPr="00754C86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54C86">
              <w:rPr>
                <w:color w:val="000000" w:themeColor="text1"/>
              </w:rPr>
              <w:t>Pacotes</w:t>
            </w:r>
          </w:p>
        </w:tc>
        <w:tc>
          <w:tcPr>
            <w:tcW w:w="5735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EA209DF" w14:textId="336EA7A4" w:rsidR="00E452D5" w:rsidRPr="00754C86" w:rsidRDefault="00754C86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br.</w:t>
            </w:r>
            <w:r w:rsidR="00D87D31" w:rsidRPr="00754C86">
              <w:rPr>
                <w:color w:val="000000" w:themeColor="text1"/>
              </w:rPr>
              <w:t>com.</w:t>
            </w:r>
            <w:proofErr w:type="gramEnd"/>
            <w:r w:rsidRPr="00754C86">
              <w:rPr>
                <w:color w:val="000000" w:themeColor="text1"/>
              </w:rPr>
              <w:t>fatec</w:t>
            </w:r>
            <w:r w:rsidR="00D87D31" w:rsidRPr="00754C86">
              <w:rPr>
                <w:color w:val="000000" w:themeColor="text1"/>
              </w:rPr>
              <w:t>.</w:t>
            </w:r>
            <w:r w:rsidRPr="00754C86">
              <w:rPr>
                <w:color w:val="000000" w:themeColor="text1"/>
              </w:rPr>
              <w:t>printhelp</w:t>
            </w:r>
            <w:r w:rsidR="00D87D31" w:rsidRPr="00754C86">
              <w:rPr>
                <w:color w:val="000000" w:themeColor="text1"/>
              </w:rPr>
              <w:t>.view</w:t>
            </w:r>
          </w:p>
          <w:p w14:paraId="4883503C" w14:textId="38F55DE9" w:rsidR="00E452D5" w:rsidRPr="00754C86" w:rsidRDefault="00754C86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br.com.</w:t>
            </w:r>
            <w:proofErr w:type="gramEnd"/>
            <w:r w:rsidRPr="00754C86">
              <w:rPr>
                <w:color w:val="000000" w:themeColor="text1"/>
              </w:rPr>
              <w:t>fatec.printhelp.</w:t>
            </w:r>
            <w:r w:rsidR="00D87D31" w:rsidRPr="00754C86">
              <w:rPr>
                <w:color w:val="000000" w:themeColor="text1"/>
              </w:rPr>
              <w:t>model</w:t>
            </w:r>
          </w:p>
          <w:p w14:paraId="7F5AC4EF" w14:textId="77777777" w:rsidR="00E452D5" w:rsidRPr="00754C86" w:rsidRDefault="00754C86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br.com.</w:t>
            </w:r>
            <w:proofErr w:type="gramEnd"/>
            <w:r w:rsidRPr="00754C86">
              <w:rPr>
                <w:color w:val="000000" w:themeColor="text1"/>
              </w:rPr>
              <w:t>fatec.printhelp.dao</w:t>
            </w:r>
          </w:p>
          <w:p w14:paraId="753AACEE" w14:textId="77777777" w:rsidR="00754C86" w:rsidRPr="00754C86" w:rsidRDefault="00754C86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br.com.</w:t>
            </w:r>
            <w:proofErr w:type="gramEnd"/>
            <w:r w:rsidRPr="00754C86">
              <w:rPr>
                <w:color w:val="000000" w:themeColor="text1"/>
              </w:rPr>
              <w:t>fatec.printhelp.servlets</w:t>
            </w:r>
          </w:p>
          <w:p w14:paraId="70A9E90F" w14:textId="627F57B6" w:rsidR="00754C86" w:rsidRPr="00754C86" w:rsidRDefault="00754C86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proofErr w:type="gramStart"/>
            <w:r w:rsidRPr="00754C86">
              <w:rPr>
                <w:color w:val="000000" w:themeColor="text1"/>
              </w:rPr>
              <w:t>br.com.</w:t>
            </w:r>
            <w:proofErr w:type="gramEnd"/>
            <w:r w:rsidRPr="00754C86">
              <w:rPr>
                <w:color w:val="000000" w:themeColor="text1"/>
              </w:rPr>
              <w:t>fatec.printhelp.jdbc</w:t>
            </w:r>
          </w:p>
        </w:tc>
      </w:tr>
    </w:tbl>
    <w:p w14:paraId="7352DCB9" w14:textId="77777777" w:rsidR="00C21AA6" w:rsidRDefault="00C21AA6" w:rsidP="0069493D">
      <w:pPr>
        <w:pStyle w:val="Corpodetexto"/>
        <w:spacing w:line="240" w:lineRule="auto"/>
      </w:pPr>
    </w:p>
    <w:p w14:paraId="48B05B90" w14:textId="44EBCB43" w:rsidR="00E452D5" w:rsidRPr="006E0F4A" w:rsidRDefault="0069493D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64" w:name="_Toc287686990"/>
      <w:bookmarkStart w:id="65" w:name="_Toc415670271"/>
      <w:r>
        <w:rPr>
          <w:color w:val="000000" w:themeColor="text1"/>
          <w:sz w:val="28"/>
        </w:rPr>
        <w:t>Componentes e Frameworks a Serem R</w:t>
      </w:r>
      <w:r w:rsidR="00D87D31" w:rsidRPr="006E0F4A">
        <w:rPr>
          <w:color w:val="000000" w:themeColor="text1"/>
          <w:sz w:val="28"/>
        </w:rPr>
        <w:t>eutilizados</w:t>
      </w:r>
      <w:bookmarkEnd w:id="64"/>
      <w:bookmarkEnd w:id="65"/>
    </w:p>
    <w:p w14:paraId="30B59115" w14:textId="77777777" w:rsidR="00E452D5" w:rsidRPr="006E0F4A" w:rsidRDefault="00E452D5" w:rsidP="0069493D">
      <w:pPr>
        <w:pStyle w:val="Corpodetexto"/>
        <w:spacing w:line="240" w:lineRule="auto"/>
        <w:rPr>
          <w:color w:val="000000" w:themeColor="text1"/>
          <w:lang w:val="pt-BR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60"/>
        <w:gridCol w:w="2268"/>
        <w:gridCol w:w="4812"/>
      </w:tblGrid>
      <w:tr w:rsidR="006E0F4A" w:rsidRPr="006E0F4A" w14:paraId="2D59F4B1" w14:textId="77777777" w:rsidTr="006E0F4A">
        <w:trPr>
          <w:cantSplit/>
          <w:tblHeader/>
        </w:trPr>
        <w:tc>
          <w:tcPr>
            <w:tcW w:w="15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08BB070" w14:textId="77777777" w:rsidR="00E452D5" w:rsidRPr="006E0F4A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>Identificação</w:t>
            </w:r>
          </w:p>
        </w:tc>
        <w:tc>
          <w:tcPr>
            <w:tcW w:w="22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9FCA269" w14:textId="77777777" w:rsidR="00E452D5" w:rsidRPr="006E0F4A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>Responsável</w:t>
            </w:r>
          </w:p>
        </w:tc>
        <w:tc>
          <w:tcPr>
            <w:tcW w:w="48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EF7B4B" w14:textId="77777777" w:rsidR="00E452D5" w:rsidRPr="006E0F4A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>Descrição</w:t>
            </w:r>
          </w:p>
        </w:tc>
      </w:tr>
      <w:tr w:rsidR="006E0F4A" w:rsidRPr="006E0F4A" w14:paraId="41297861" w14:textId="77777777" w:rsidTr="006E0F4A">
        <w:trPr>
          <w:cantSplit/>
        </w:trPr>
        <w:tc>
          <w:tcPr>
            <w:tcW w:w="1560" w:type="dxa"/>
            <w:tcBorders>
              <w:left w:val="single" w:sz="1" w:space="0" w:color="000000"/>
              <w:bottom w:val="single" w:sz="4" w:space="0" w:color="auto"/>
            </w:tcBorders>
          </w:tcPr>
          <w:p w14:paraId="6F0CFB4C" w14:textId="4B7CD126" w:rsidR="00E452D5" w:rsidRPr="006E0F4A" w:rsidRDefault="004B1005" w:rsidP="0069493D">
            <w:pPr>
              <w:pStyle w:val="Contedodatabela"/>
              <w:spacing w:line="240" w:lineRule="auto"/>
              <w:jc w:val="left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>Bootstrap</w:t>
            </w:r>
          </w:p>
        </w:tc>
        <w:tc>
          <w:tcPr>
            <w:tcW w:w="2268" w:type="dxa"/>
            <w:tcBorders>
              <w:left w:val="single" w:sz="1" w:space="0" w:color="000000"/>
              <w:bottom w:val="single" w:sz="4" w:space="0" w:color="auto"/>
            </w:tcBorders>
          </w:tcPr>
          <w:p w14:paraId="60117A02" w14:textId="06E2C756" w:rsidR="00E452D5" w:rsidRPr="006E0F4A" w:rsidRDefault="009E1883" w:rsidP="0069493D">
            <w:pPr>
              <w:pStyle w:val="Contedodatabela"/>
              <w:spacing w:line="240" w:lineRule="auto"/>
              <w:jc w:val="left"/>
              <w:rPr>
                <w:color w:val="000000" w:themeColor="text1"/>
              </w:rPr>
            </w:pPr>
            <w:proofErr w:type="gramStart"/>
            <w:r w:rsidRPr="006E0F4A">
              <w:rPr>
                <w:color w:val="000000" w:themeColor="text1"/>
              </w:rPr>
              <w:t>PrintHelp</w:t>
            </w:r>
            <w:proofErr w:type="gramEnd"/>
            <w:r w:rsidR="00D87D31" w:rsidRPr="006E0F4A">
              <w:rPr>
                <w:color w:val="000000" w:themeColor="text1"/>
              </w:rPr>
              <w:t xml:space="preserve"> | </w:t>
            </w:r>
            <w:r w:rsidRPr="006E0F4A">
              <w:rPr>
                <w:color w:val="000000" w:themeColor="text1"/>
              </w:rPr>
              <w:t>Bootstrap</w:t>
            </w:r>
          </w:p>
        </w:tc>
        <w:tc>
          <w:tcPr>
            <w:tcW w:w="4812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1982920B" w14:textId="7D773801" w:rsidR="00E452D5" w:rsidRPr="006E0F4A" w:rsidRDefault="004B1005" w:rsidP="0069493D">
            <w:pPr>
              <w:pStyle w:val="Contedodatabela"/>
              <w:spacing w:line="240" w:lineRule="auto"/>
              <w:jc w:val="left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 xml:space="preserve">Conjunto de ferramentas que auxiliará no desenvolvimento da interface </w:t>
            </w:r>
            <w:r w:rsidR="009E1883" w:rsidRPr="006E0F4A">
              <w:rPr>
                <w:color w:val="000000" w:themeColor="text1"/>
              </w:rPr>
              <w:t xml:space="preserve">e nas validações </w:t>
            </w:r>
            <w:r w:rsidRPr="006E0F4A">
              <w:rPr>
                <w:color w:val="000000" w:themeColor="text1"/>
              </w:rPr>
              <w:t>do sistema.</w:t>
            </w:r>
          </w:p>
        </w:tc>
      </w:tr>
      <w:tr w:rsidR="006E0F4A" w:rsidRPr="006E0F4A" w14:paraId="2D1FB251" w14:textId="77777777" w:rsidTr="006E0F4A">
        <w:trPr>
          <w:cantSplit/>
        </w:trPr>
        <w:tc>
          <w:tcPr>
            <w:tcW w:w="1560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33CBA901" w14:textId="340898E1" w:rsidR="009E1883" w:rsidRPr="006E0F4A" w:rsidRDefault="009E1883" w:rsidP="0069493D">
            <w:pPr>
              <w:pStyle w:val="Contedodatabela"/>
              <w:spacing w:line="240" w:lineRule="auto"/>
              <w:jc w:val="left"/>
              <w:rPr>
                <w:color w:val="000000" w:themeColor="text1"/>
              </w:rPr>
            </w:pPr>
            <w:proofErr w:type="gramStart"/>
            <w:r w:rsidRPr="006E0F4A">
              <w:rPr>
                <w:color w:val="000000" w:themeColor="text1"/>
              </w:rPr>
              <w:t>JasperReports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</w:tcPr>
          <w:p w14:paraId="6AB263AA" w14:textId="77777777" w:rsidR="006E0F4A" w:rsidRPr="006E0F4A" w:rsidRDefault="009E1883" w:rsidP="0069493D">
            <w:pPr>
              <w:pStyle w:val="Ttulo3"/>
              <w:shd w:val="clear" w:color="auto" w:fill="FFFFFF"/>
              <w:spacing w:before="0" w:after="0" w:line="240" w:lineRule="auto"/>
              <w:rPr>
                <w:color w:val="000000" w:themeColor="text1"/>
                <w:sz w:val="22"/>
                <w:szCs w:val="20"/>
              </w:rPr>
            </w:pPr>
            <w:bookmarkStart w:id="66" w:name="_Toc415670272"/>
            <w:proofErr w:type="gramStart"/>
            <w:r w:rsidRPr="006E0F4A">
              <w:rPr>
                <w:color w:val="000000" w:themeColor="text1"/>
                <w:sz w:val="22"/>
                <w:szCs w:val="20"/>
              </w:rPr>
              <w:t>PrintHelp</w:t>
            </w:r>
            <w:proofErr w:type="gramEnd"/>
            <w:r w:rsidRPr="006E0F4A">
              <w:rPr>
                <w:color w:val="000000" w:themeColor="text1"/>
                <w:sz w:val="22"/>
                <w:szCs w:val="20"/>
              </w:rPr>
              <w:t xml:space="preserve"> | </w:t>
            </w:r>
            <w:r w:rsidR="0035446C">
              <w:fldChar w:fldCharType="begin"/>
            </w:r>
            <w:r w:rsidR="0035446C">
              <w:instrText xml:space="preserve"> HYPERLINK "https://www.google.com.br/url?sa=t&amp;rct=j&amp;q=&amp;esrc=s&amp;source=web&amp;cd=2&amp;cad=rja&amp;uact=8&amp;ved=0CCkQFjAB&amp;url=https%3A%2F%2Fcommunity.jaspersoft.com%2F&amp;ei=kSIcVYeZBtbasAS1o4GwAQ&amp;usg=AFQjCNExQwzIIFeudJGC1iNJ5I25YL-LKw&amp;sig2=11Qq32PboL8xjQCocT9pZg" </w:instrText>
            </w:r>
            <w:r w:rsidR="0035446C">
              <w:fldChar w:fldCharType="separate"/>
            </w:r>
            <w:r w:rsidR="006E0F4A" w:rsidRPr="006E0F4A">
              <w:rPr>
                <w:color w:val="000000" w:themeColor="text1"/>
                <w:sz w:val="22"/>
                <w:szCs w:val="20"/>
              </w:rPr>
              <w:t>Jaspersoft Community</w:t>
            </w:r>
            <w:bookmarkEnd w:id="66"/>
            <w:r w:rsidR="0035446C">
              <w:rPr>
                <w:color w:val="000000" w:themeColor="text1"/>
                <w:sz w:val="22"/>
                <w:szCs w:val="20"/>
              </w:rPr>
              <w:fldChar w:fldCharType="end"/>
            </w:r>
          </w:p>
          <w:p w14:paraId="271F6C53" w14:textId="1A69DF90" w:rsidR="009E1883" w:rsidRPr="006E0F4A" w:rsidRDefault="009E1883" w:rsidP="0069493D">
            <w:pPr>
              <w:pStyle w:val="Contedodatabela"/>
              <w:spacing w:line="240" w:lineRule="auto"/>
              <w:jc w:val="left"/>
              <w:rPr>
                <w:color w:val="000000" w:themeColor="text1"/>
              </w:rPr>
            </w:pPr>
          </w:p>
        </w:tc>
        <w:tc>
          <w:tcPr>
            <w:tcW w:w="4812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B8B6146" w14:textId="23F77D58" w:rsidR="009E1883" w:rsidRPr="006E0F4A" w:rsidRDefault="009E1883" w:rsidP="0069493D">
            <w:pPr>
              <w:suppressAutoHyphens w:val="0"/>
              <w:autoSpaceDE w:val="0"/>
              <w:autoSpaceDN w:val="0"/>
              <w:adjustRightInd w:val="0"/>
              <w:spacing w:before="0" w:line="240" w:lineRule="auto"/>
              <w:jc w:val="left"/>
              <w:rPr>
                <w:color w:val="000000" w:themeColor="text1"/>
              </w:rPr>
            </w:pPr>
            <w:r w:rsidRPr="006E0F4A">
              <w:rPr>
                <w:color w:val="000000" w:themeColor="text1"/>
              </w:rPr>
              <w:t xml:space="preserve">Framework Java para geração de relatórios. Os relatórios serão gerados em </w:t>
            </w:r>
            <w:proofErr w:type="gramStart"/>
            <w:r w:rsidRPr="006E0F4A">
              <w:rPr>
                <w:color w:val="000000" w:themeColor="text1"/>
              </w:rPr>
              <w:t>formato .</w:t>
            </w:r>
            <w:proofErr w:type="gramEnd"/>
            <w:r w:rsidRPr="006E0F4A">
              <w:rPr>
                <w:color w:val="000000" w:themeColor="text1"/>
              </w:rPr>
              <w:t>xlsx.</w:t>
            </w:r>
          </w:p>
        </w:tc>
      </w:tr>
    </w:tbl>
    <w:p w14:paraId="6EFBE68B" w14:textId="77777777" w:rsidR="00E452D5" w:rsidRDefault="00E452D5" w:rsidP="0069493D">
      <w:pPr>
        <w:spacing w:line="240" w:lineRule="auto"/>
        <w:rPr>
          <w:sz w:val="28"/>
        </w:rPr>
      </w:pPr>
    </w:p>
    <w:p w14:paraId="57C4513E" w14:textId="3FE98555" w:rsidR="00335EE8" w:rsidRPr="007E23A0" w:rsidRDefault="00335EE8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67" w:name="_Toc415670273"/>
      <w:r w:rsidRPr="007E23A0">
        <w:rPr>
          <w:color w:val="000000" w:themeColor="text1"/>
          <w:sz w:val="28"/>
        </w:rPr>
        <w:t>Tratamento de Erros e Exceções</w:t>
      </w:r>
      <w:bookmarkEnd w:id="67"/>
    </w:p>
    <w:p w14:paraId="7FF4FF70" w14:textId="62DBF082" w:rsidR="007E23A0" w:rsidRPr="007E23A0" w:rsidRDefault="009C388A" w:rsidP="007E23A0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68" w:name="_Toc415670274"/>
      <w:r>
        <w:rPr>
          <w:rFonts w:ascii="Arial" w:hAnsi="Arial" w:cs="Arial"/>
          <w:b/>
        </w:rPr>
        <w:t>Erros e Exceções do S</w:t>
      </w:r>
      <w:r w:rsidR="007E23A0" w:rsidRPr="007E23A0">
        <w:rPr>
          <w:rFonts w:ascii="Arial" w:hAnsi="Arial" w:cs="Arial"/>
          <w:b/>
        </w:rPr>
        <w:t>istema</w:t>
      </w:r>
      <w:bookmarkEnd w:id="68"/>
    </w:p>
    <w:p w14:paraId="3959AA5D" w14:textId="22463D04" w:rsidR="00335EE8" w:rsidRPr="007E23A0" w:rsidRDefault="007E23A0" w:rsidP="00F64FB3">
      <w:pPr>
        <w:rPr>
          <w:rFonts w:cs="Arial"/>
        </w:rPr>
      </w:pPr>
      <w:r>
        <w:rPr>
          <w:rFonts w:cs="Arial"/>
        </w:rPr>
        <w:t>Um arquivo de Log com código e a</w:t>
      </w:r>
      <w:r w:rsidRPr="007E23A0">
        <w:rPr>
          <w:rFonts w:cs="Arial"/>
        </w:rPr>
        <w:t xml:space="preserve"> descrição do erro, data em que ocorreu </w:t>
      </w:r>
      <w:r>
        <w:rPr>
          <w:rFonts w:cs="Arial"/>
        </w:rPr>
        <w:t>o erro e a</w:t>
      </w:r>
      <w:r w:rsidRPr="007E23A0">
        <w:rPr>
          <w:rFonts w:cs="Arial"/>
        </w:rPr>
        <w:t xml:space="preserve"> identificação do usuário </w:t>
      </w:r>
      <w:r>
        <w:rPr>
          <w:rFonts w:cs="Arial"/>
        </w:rPr>
        <w:t xml:space="preserve">será gerado caso ocorra </w:t>
      </w:r>
      <w:r w:rsidRPr="007E23A0">
        <w:rPr>
          <w:rFonts w:cs="Arial"/>
        </w:rPr>
        <w:t xml:space="preserve">erros e </w:t>
      </w:r>
      <w:r>
        <w:rPr>
          <w:rFonts w:cs="Arial"/>
        </w:rPr>
        <w:t xml:space="preserve">exceções </w:t>
      </w:r>
      <w:r w:rsidRPr="007E23A0">
        <w:rPr>
          <w:rFonts w:cs="Arial"/>
        </w:rPr>
        <w:t>por falha do sistema.</w:t>
      </w:r>
    </w:p>
    <w:p w14:paraId="50C8635F" w14:textId="77777777" w:rsidR="00E452D5" w:rsidRDefault="00E452D5" w:rsidP="00F64FB3"/>
    <w:p w14:paraId="32991D89" w14:textId="1D02FAEA" w:rsidR="00E452D5" w:rsidRDefault="009C388A" w:rsidP="009C388A">
      <w:pPr>
        <w:pStyle w:val="PargrafodaLista"/>
        <w:numPr>
          <w:ilvl w:val="2"/>
          <w:numId w:val="1"/>
        </w:numPr>
        <w:tabs>
          <w:tab w:val="clear" w:pos="720"/>
          <w:tab w:val="num" w:pos="0"/>
        </w:tabs>
        <w:ind w:left="0"/>
        <w:outlineLvl w:val="2"/>
        <w:rPr>
          <w:rFonts w:ascii="Arial" w:hAnsi="Arial" w:cs="Arial"/>
          <w:b/>
        </w:rPr>
      </w:pPr>
      <w:bookmarkStart w:id="69" w:name="_Toc415670275"/>
      <w:r w:rsidRPr="009C388A">
        <w:rPr>
          <w:rFonts w:ascii="Arial" w:hAnsi="Arial" w:cs="Arial"/>
          <w:b/>
        </w:rPr>
        <w:t xml:space="preserve">Erros e </w:t>
      </w:r>
      <w:r>
        <w:rPr>
          <w:rFonts w:ascii="Arial" w:hAnsi="Arial" w:cs="Arial"/>
          <w:b/>
        </w:rPr>
        <w:t>Exceções do U</w:t>
      </w:r>
      <w:r w:rsidRPr="009C388A">
        <w:rPr>
          <w:rFonts w:ascii="Arial" w:hAnsi="Arial" w:cs="Arial"/>
          <w:b/>
        </w:rPr>
        <w:t>suário</w:t>
      </w:r>
      <w:bookmarkEnd w:id="69"/>
    </w:p>
    <w:p w14:paraId="1660B223" w14:textId="20D13855" w:rsidR="009C388A" w:rsidRPr="009C388A" w:rsidRDefault="009C388A" w:rsidP="009C388A">
      <w:pPr>
        <w:pStyle w:val="NormalWeb"/>
        <w:spacing w:before="120" w:beforeAutospacing="0" w:after="0" w:afterAutospacing="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Para todos os erros e exceções ocorridos por erro na utilização do sistema, serão exibidas mensagens de orientação e de aviso para o usuário.</w:t>
      </w:r>
    </w:p>
    <w:p w14:paraId="370EEB6F" w14:textId="77777777" w:rsidR="00E452D5" w:rsidRPr="007E23A0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color w:val="000000" w:themeColor="text1"/>
          <w:szCs w:val="24"/>
        </w:rPr>
      </w:pPr>
      <w:bookmarkStart w:id="70" w:name="_Toc287686991"/>
      <w:bookmarkStart w:id="71" w:name="_Toc415670276"/>
      <w:r w:rsidRPr="007E23A0">
        <w:rPr>
          <w:color w:val="000000" w:themeColor="text1"/>
          <w:szCs w:val="24"/>
        </w:rPr>
        <w:lastRenderedPageBreak/>
        <w:t>Visão de Segurança</w:t>
      </w:r>
      <w:bookmarkEnd w:id="70"/>
      <w:bookmarkEnd w:id="71"/>
    </w:p>
    <w:p w14:paraId="672A7A27" w14:textId="77777777" w:rsidR="00E452D5" w:rsidRPr="007E23A0" w:rsidRDefault="00E452D5" w:rsidP="0069493D">
      <w:pPr>
        <w:pStyle w:val="Corpodetexto"/>
        <w:spacing w:line="240" w:lineRule="auto"/>
        <w:rPr>
          <w:color w:val="000000" w:themeColor="text1"/>
        </w:rPr>
      </w:pPr>
    </w:p>
    <w:p w14:paraId="639D22E0" w14:textId="77777777" w:rsidR="00E452D5" w:rsidRPr="007E23A0" w:rsidRDefault="00D87D31" w:rsidP="0069493D">
      <w:pPr>
        <w:pStyle w:val="Corpodetexto"/>
        <w:spacing w:line="240" w:lineRule="auto"/>
        <w:rPr>
          <w:color w:val="000000" w:themeColor="text1"/>
        </w:rPr>
      </w:pPr>
      <w:r w:rsidRPr="007E23A0">
        <w:rPr>
          <w:color w:val="000000" w:themeColor="text1"/>
        </w:rPr>
        <w:t>A aplicação terá as seguintes formas de acesso:</w:t>
      </w:r>
    </w:p>
    <w:p w14:paraId="1E4FDD1E" w14:textId="77777777" w:rsidR="00E452D5" w:rsidRPr="007E23A0" w:rsidRDefault="00E452D5" w:rsidP="0069493D">
      <w:pPr>
        <w:pStyle w:val="Corpodetexto"/>
        <w:spacing w:line="240" w:lineRule="auto"/>
        <w:rPr>
          <w:color w:val="000000" w:themeColor="text1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59"/>
        <w:gridCol w:w="1750"/>
        <w:gridCol w:w="2465"/>
        <w:gridCol w:w="2266"/>
      </w:tblGrid>
      <w:tr w:rsidR="00E452D5" w:rsidRPr="007E23A0" w14:paraId="3BD94C3A" w14:textId="77777777">
        <w:trPr>
          <w:cantSplit/>
          <w:tblHeader/>
        </w:trPr>
        <w:tc>
          <w:tcPr>
            <w:tcW w:w="215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8E29765" w14:textId="77777777" w:rsidR="00E452D5" w:rsidRPr="007E23A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Usuários</w:t>
            </w:r>
          </w:p>
        </w:tc>
        <w:tc>
          <w:tcPr>
            <w:tcW w:w="17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7D6F32E" w14:textId="77777777" w:rsidR="00E452D5" w:rsidRPr="007E23A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Tipo</w:t>
            </w:r>
          </w:p>
        </w:tc>
        <w:tc>
          <w:tcPr>
            <w:tcW w:w="24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C3BFE5A" w14:textId="77777777" w:rsidR="00E452D5" w:rsidRPr="007E23A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Portal</w:t>
            </w:r>
          </w:p>
        </w:tc>
        <w:tc>
          <w:tcPr>
            <w:tcW w:w="22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99D050" w14:textId="77777777" w:rsidR="00E452D5" w:rsidRPr="007E23A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Acesso</w:t>
            </w:r>
          </w:p>
        </w:tc>
      </w:tr>
      <w:tr w:rsidR="00E452D5" w:rsidRPr="007E23A0" w14:paraId="56FED22B" w14:textId="77777777">
        <w:trPr>
          <w:cantSplit/>
        </w:trPr>
        <w:tc>
          <w:tcPr>
            <w:tcW w:w="2159" w:type="dxa"/>
            <w:tcBorders>
              <w:left w:val="single" w:sz="1" w:space="0" w:color="000000"/>
              <w:bottom w:val="single" w:sz="1" w:space="0" w:color="000000"/>
            </w:tcBorders>
          </w:tcPr>
          <w:p w14:paraId="1A4E2BA2" w14:textId="7721FD30" w:rsidR="00E452D5" w:rsidRPr="007E23A0" w:rsidRDefault="00822F49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Administrador</w:t>
            </w:r>
            <w:r w:rsidR="005C2B97" w:rsidRPr="007E23A0">
              <w:rPr>
                <w:color w:val="000000" w:themeColor="text1"/>
              </w:rPr>
              <w:t>es</w:t>
            </w:r>
          </w:p>
        </w:tc>
        <w:tc>
          <w:tcPr>
            <w:tcW w:w="1750" w:type="dxa"/>
            <w:tcBorders>
              <w:left w:val="single" w:sz="1" w:space="0" w:color="000000"/>
              <w:bottom w:val="single" w:sz="1" w:space="0" w:color="000000"/>
            </w:tcBorders>
          </w:tcPr>
          <w:p w14:paraId="43ECA22B" w14:textId="4DB17756" w:rsidR="00E452D5" w:rsidRPr="007E23A0" w:rsidRDefault="00822F49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Colaboradores</w:t>
            </w:r>
          </w:p>
        </w:tc>
        <w:tc>
          <w:tcPr>
            <w:tcW w:w="2465" w:type="dxa"/>
            <w:tcBorders>
              <w:left w:val="single" w:sz="1" w:space="0" w:color="000000"/>
              <w:bottom w:val="single" w:sz="1" w:space="0" w:color="000000"/>
            </w:tcBorders>
          </w:tcPr>
          <w:p w14:paraId="68162DED" w14:textId="16E29523" w:rsidR="00E452D5" w:rsidRPr="007E23A0" w:rsidRDefault="00822F49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Sistemas Corporativos</w:t>
            </w:r>
          </w:p>
        </w:tc>
        <w:tc>
          <w:tcPr>
            <w:tcW w:w="22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ECC2ED" w14:textId="7AB9F5CD" w:rsidR="00E452D5" w:rsidRPr="007E23A0" w:rsidRDefault="00822F49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Interno e/ou Externo</w:t>
            </w:r>
          </w:p>
        </w:tc>
      </w:tr>
      <w:tr w:rsidR="00E452D5" w:rsidRPr="007E23A0" w14:paraId="7C3BFE65" w14:textId="77777777">
        <w:trPr>
          <w:cantSplit/>
        </w:trPr>
        <w:tc>
          <w:tcPr>
            <w:tcW w:w="2159" w:type="dxa"/>
            <w:tcBorders>
              <w:left w:val="single" w:sz="1" w:space="0" w:color="000000"/>
              <w:bottom w:val="single" w:sz="1" w:space="0" w:color="000000"/>
            </w:tcBorders>
          </w:tcPr>
          <w:p w14:paraId="08D18DD2" w14:textId="6BC81D89" w:rsidR="00E452D5" w:rsidRPr="007E23A0" w:rsidRDefault="00822F49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Técnico</w:t>
            </w:r>
            <w:r w:rsidR="005C2B97" w:rsidRPr="007E23A0">
              <w:rPr>
                <w:color w:val="000000" w:themeColor="text1"/>
              </w:rPr>
              <w:t>s</w:t>
            </w:r>
          </w:p>
        </w:tc>
        <w:tc>
          <w:tcPr>
            <w:tcW w:w="1750" w:type="dxa"/>
            <w:tcBorders>
              <w:left w:val="single" w:sz="1" w:space="0" w:color="000000"/>
              <w:bottom w:val="single" w:sz="1" w:space="0" w:color="000000"/>
            </w:tcBorders>
          </w:tcPr>
          <w:p w14:paraId="6A3A6EBA" w14:textId="77777777" w:rsidR="00E452D5" w:rsidRPr="007E23A0" w:rsidRDefault="00D87D31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Colaboradores</w:t>
            </w:r>
          </w:p>
        </w:tc>
        <w:tc>
          <w:tcPr>
            <w:tcW w:w="2465" w:type="dxa"/>
            <w:tcBorders>
              <w:left w:val="single" w:sz="1" w:space="0" w:color="000000"/>
              <w:bottom w:val="single" w:sz="1" w:space="0" w:color="000000"/>
            </w:tcBorders>
          </w:tcPr>
          <w:p w14:paraId="5EB6D3AC" w14:textId="77777777" w:rsidR="00E452D5" w:rsidRPr="007E23A0" w:rsidRDefault="00D87D31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Sistemas Corporativos</w:t>
            </w:r>
          </w:p>
        </w:tc>
        <w:tc>
          <w:tcPr>
            <w:tcW w:w="22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6E36239" w14:textId="77777777" w:rsidR="00E452D5" w:rsidRPr="007E23A0" w:rsidRDefault="00D87D31" w:rsidP="0069493D">
            <w:pPr>
              <w:pStyle w:val="Contedodatabela"/>
              <w:spacing w:line="240" w:lineRule="auto"/>
              <w:rPr>
                <w:color w:val="000000" w:themeColor="text1"/>
              </w:rPr>
            </w:pPr>
            <w:r w:rsidRPr="007E23A0">
              <w:rPr>
                <w:color w:val="000000" w:themeColor="text1"/>
              </w:rPr>
              <w:t>Interno e/ou Externo</w:t>
            </w:r>
          </w:p>
        </w:tc>
      </w:tr>
    </w:tbl>
    <w:p w14:paraId="41A2D743" w14:textId="77777777" w:rsidR="00E452D5" w:rsidRPr="007E23A0" w:rsidRDefault="00E452D5" w:rsidP="0069493D">
      <w:pPr>
        <w:pStyle w:val="Corpodetexto"/>
        <w:spacing w:line="240" w:lineRule="auto"/>
        <w:rPr>
          <w:color w:val="000000" w:themeColor="text1"/>
        </w:rPr>
      </w:pPr>
    </w:p>
    <w:p w14:paraId="0D802673" w14:textId="70EBE3D7" w:rsidR="00822F49" w:rsidRPr="007E23A0" w:rsidRDefault="000A4D0D" w:rsidP="0069493D">
      <w:pPr>
        <w:pStyle w:val="Corpodetexto"/>
        <w:spacing w:line="240" w:lineRule="auto"/>
        <w:rPr>
          <w:color w:val="000000" w:themeColor="text1"/>
        </w:rPr>
      </w:pPr>
      <w:r w:rsidRPr="007E23A0">
        <w:rPr>
          <w:color w:val="000000" w:themeColor="text1"/>
        </w:rPr>
        <w:t xml:space="preserve">Somente usuários com permissão de administrador poderão realizar </w:t>
      </w:r>
      <w:r w:rsidR="00822F49" w:rsidRPr="007E23A0">
        <w:rPr>
          <w:color w:val="000000" w:themeColor="text1"/>
        </w:rPr>
        <w:t>o</w:t>
      </w:r>
      <w:r w:rsidRPr="007E23A0">
        <w:rPr>
          <w:color w:val="000000" w:themeColor="text1"/>
        </w:rPr>
        <w:t>s</w:t>
      </w:r>
      <w:r w:rsidR="00822F49" w:rsidRPr="007E23A0">
        <w:rPr>
          <w:color w:val="000000" w:themeColor="text1"/>
        </w:rPr>
        <w:t xml:space="preserve"> cadastro</w:t>
      </w:r>
      <w:r w:rsidRPr="007E23A0">
        <w:rPr>
          <w:color w:val="000000" w:themeColor="text1"/>
        </w:rPr>
        <w:t>s</w:t>
      </w:r>
      <w:r w:rsidR="00822F49" w:rsidRPr="007E23A0">
        <w:rPr>
          <w:color w:val="000000" w:themeColor="text1"/>
        </w:rPr>
        <w:t xml:space="preserve"> de cliente, funcionários e impressoras</w:t>
      </w:r>
      <w:r w:rsidRPr="007E23A0">
        <w:rPr>
          <w:color w:val="000000" w:themeColor="text1"/>
        </w:rPr>
        <w:t>.</w:t>
      </w:r>
    </w:p>
    <w:p w14:paraId="674A3C88" w14:textId="0415A078" w:rsidR="007E23A0" w:rsidRPr="007E23A0" w:rsidRDefault="007E23A0" w:rsidP="0069493D">
      <w:pPr>
        <w:pStyle w:val="Corpodetexto"/>
        <w:spacing w:line="240" w:lineRule="auto"/>
        <w:rPr>
          <w:color w:val="000000" w:themeColor="text1"/>
        </w:rPr>
      </w:pPr>
      <w:r w:rsidRPr="007E23A0">
        <w:rPr>
          <w:rFonts w:ascii="Tahoma" w:hAnsi="Tahoma" w:cs="Tahoma"/>
          <w:color w:val="000000" w:themeColor="text1"/>
        </w:rPr>
        <w:t>Para todos os cadastros do sistema, o acesso deverá ser feito através de uma conexão segura em protocolo HTTPS.</w:t>
      </w:r>
    </w:p>
    <w:p w14:paraId="1F28F37E" w14:textId="77777777" w:rsidR="00E452D5" w:rsidRDefault="00D87D31" w:rsidP="0069493D">
      <w:pPr>
        <w:pStyle w:val="Corpodetexto"/>
        <w:spacing w:line="240" w:lineRule="auto"/>
      </w:pPr>
      <w:r>
        <w:t xml:space="preserve">O cadastramento dos usuários e das permissões de acesso deverá ser feito no Sistema de Segurança Informix e no LDAP. </w:t>
      </w:r>
    </w:p>
    <w:p w14:paraId="0111ED90" w14:textId="77777777" w:rsidR="00E452D5" w:rsidRDefault="00D87D31" w:rsidP="0069493D">
      <w:pPr>
        <w:pStyle w:val="Corpodetexto"/>
        <w:spacing w:line="240" w:lineRule="auto"/>
      </w:pPr>
      <w:r>
        <w:t>A solicitação de cadastramento da segurança deverá ser encaminhada à área de Segurança da Informação.</w:t>
      </w:r>
    </w:p>
    <w:p w14:paraId="27D3570D" w14:textId="77777777" w:rsidR="00E452D5" w:rsidRDefault="00E452D5" w:rsidP="0069493D">
      <w:pPr>
        <w:pStyle w:val="Corpodetexto"/>
        <w:spacing w:line="240" w:lineRule="auto"/>
      </w:pPr>
    </w:p>
    <w:p w14:paraId="71BF47DE" w14:textId="77777777" w:rsidR="00E452D5" w:rsidRDefault="00D87D31" w:rsidP="0069493D">
      <w:pPr>
        <w:spacing w:line="240" w:lineRule="auto"/>
      </w:pPr>
      <w:r>
        <w:br w:type="page"/>
      </w:r>
    </w:p>
    <w:p w14:paraId="5FA709AA" w14:textId="1D99BEE6" w:rsidR="00E452D5" w:rsidRPr="001977FB" w:rsidRDefault="00D87D31" w:rsidP="001977FB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szCs w:val="24"/>
        </w:rPr>
      </w:pPr>
      <w:bookmarkStart w:id="72" w:name="_Toc287686992"/>
      <w:bookmarkStart w:id="73" w:name="_Toc415670277"/>
      <w:r>
        <w:rPr>
          <w:szCs w:val="24"/>
        </w:rPr>
        <w:lastRenderedPageBreak/>
        <w:t>Visão de Implantação</w:t>
      </w:r>
      <w:bookmarkEnd w:id="72"/>
      <w:bookmarkEnd w:id="73"/>
    </w:p>
    <w:p w14:paraId="7B25ADA7" w14:textId="0799AFC2" w:rsidR="001977FB" w:rsidRPr="001977FB" w:rsidRDefault="001977FB" w:rsidP="001977FB">
      <w:pPr>
        <w:pStyle w:val="Corpodetexto"/>
        <w:rPr>
          <w:rFonts w:ascii="Tahoma" w:hAnsi="Tahoma" w:cs="Tahoma"/>
          <w:color w:val="000000" w:themeColor="text1"/>
        </w:rPr>
      </w:pPr>
      <w:r w:rsidRPr="001977FB">
        <w:rPr>
          <w:rFonts w:ascii="Tahoma" w:hAnsi="Tahoma" w:cs="Tahoma"/>
          <w:color w:val="000000" w:themeColor="text1"/>
        </w:rPr>
        <w:t>O sistema será distribuído da seguinte forma:</w:t>
      </w:r>
    </w:p>
    <w:p w14:paraId="60F6E7C0" w14:textId="7CCDAB4D" w:rsidR="001977FB" w:rsidRPr="001977FB" w:rsidRDefault="001977FB" w:rsidP="001977FB">
      <w:pPr>
        <w:pStyle w:val="Corpodetexto"/>
        <w:numPr>
          <w:ilvl w:val="0"/>
          <w:numId w:val="13"/>
        </w:numPr>
        <w:spacing w:line="240" w:lineRule="auto"/>
        <w:rPr>
          <w:color w:val="000000" w:themeColor="text1"/>
        </w:rPr>
      </w:pPr>
      <w:r w:rsidRPr="001977FB">
        <w:rPr>
          <w:color w:val="000000" w:themeColor="text1"/>
        </w:rPr>
        <w:t>Estação de trabalho</w:t>
      </w:r>
    </w:p>
    <w:p w14:paraId="3480F311" w14:textId="51F9A67F" w:rsidR="001977FB" w:rsidRPr="001977FB" w:rsidRDefault="001977FB" w:rsidP="001977FB">
      <w:pPr>
        <w:pStyle w:val="Corpodetexto"/>
        <w:numPr>
          <w:ilvl w:val="0"/>
          <w:numId w:val="13"/>
        </w:numPr>
        <w:spacing w:line="240" w:lineRule="auto"/>
        <w:rPr>
          <w:color w:val="000000" w:themeColor="text1"/>
        </w:rPr>
      </w:pPr>
      <w:r w:rsidRPr="001977FB">
        <w:rPr>
          <w:color w:val="000000" w:themeColor="text1"/>
        </w:rPr>
        <w:t>Firewall</w:t>
      </w:r>
    </w:p>
    <w:p w14:paraId="2E0E7C92" w14:textId="1577EB0C" w:rsidR="001977FB" w:rsidRPr="001977FB" w:rsidRDefault="001977FB" w:rsidP="001977FB">
      <w:pPr>
        <w:pStyle w:val="Corpodetexto"/>
        <w:numPr>
          <w:ilvl w:val="0"/>
          <w:numId w:val="13"/>
        </w:numPr>
        <w:spacing w:line="240" w:lineRule="auto"/>
        <w:rPr>
          <w:color w:val="000000" w:themeColor="text1"/>
        </w:rPr>
      </w:pPr>
      <w:r w:rsidRPr="001977FB">
        <w:rPr>
          <w:color w:val="000000" w:themeColor="text1"/>
        </w:rPr>
        <w:t>Servidor de aplicação</w:t>
      </w:r>
    </w:p>
    <w:p w14:paraId="09524F41" w14:textId="50D8D688" w:rsidR="001977FB" w:rsidRPr="001977FB" w:rsidRDefault="001977FB" w:rsidP="001977FB">
      <w:pPr>
        <w:pStyle w:val="Corpodetexto"/>
        <w:numPr>
          <w:ilvl w:val="0"/>
          <w:numId w:val="13"/>
        </w:numPr>
        <w:spacing w:line="240" w:lineRule="auto"/>
        <w:rPr>
          <w:color w:val="000000" w:themeColor="text1"/>
        </w:rPr>
      </w:pPr>
      <w:r w:rsidRPr="001977FB">
        <w:rPr>
          <w:color w:val="000000" w:themeColor="text1"/>
        </w:rPr>
        <w:t>Servidor de banco de dados</w:t>
      </w:r>
    </w:p>
    <w:p w14:paraId="2FDD717E" w14:textId="7E521C22" w:rsidR="00800DB4" w:rsidRDefault="00800DB4" w:rsidP="0069493D">
      <w:pPr>
        <w:pStyle w:val="Corpodetexto"/>
        <w:spacing w:line="240" w:lineRule="auto"/>
      </w:pPr>
      <w:bookmarkStart w:id="74" w:name="_Toc404434107"/>
      <w:r w:rsidRPr="00654636">
        <w:rPr>
          <w:noProof/>
          <w:lang w:val="pt-BR"/>
        </w:rPr>
        <w:drawing>
          <wp:inline distT="0" distB="0" distL="0" distR="0" wp14:anchorId="2F0E5317" wp14:editId="3E52312B">
            <wp:extent cx="5476875" cy="21717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.S - Implantaçã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262AA423" w14:textId="77777777" w:rsidR="00E452D5" w:rsidRPr="005B4C58" w:rsidRDefault="00E452D5" w:rsidP="0069493D">
      <w:pPr>
        <w:pStyle w:val="Corpodetexto"/>
        <w:spacing w:line="240" w:lineRule="auto"/>
        <w:rPr>
          <w:sz w:val="20"/>
        </w:rPr>
      </w:pPr>
    </w:p>
    <w:p w14:paraId="4CE7A356" w14:textId="77777777" w:rsidR="00E452D5" w:rsidRPr="005B4C58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75" w:name="_Toc287686993"/>
      <w:bookmarkStart w:id="76" w:name="_Toc415670278"/>
      <w:r w:rsidRPr="005B4C58">
        <w:rPr>
          <w:color w:val="000000" w:themeColor="text1"/>
          <w:sz w:val="28"/>
        </w:rPr>
        <w:t>Servidor Web</w:t>
      </w:r>
      <w:bookmarkEnd w:id="75"/>
      <w:bookmarkEnd w:id="76"/>
      <w:r w:rsidRPr="005B4C58">
        <w:rPr>
          <w:color w:val="000000" w:themeColor="text1"/>
          <w:sz w:val="28"/>
        </w:rPr>
        <w:t xml:space="preserve"> </w:t>
      </w:r>
    </w:p>
    <w:p w14:paraId="0737712C" w14:textId="615C8205" w:rsidR="00E452D5" w:rsidRDefault="005B4C58" w:rsidP="005B4C58">
      <w:pPr>
        <w:pStyle w:val="Corpodetexto"/>
        <w:spacing w:line="240" w:lineRule="auto"/>
        <w:rPr>
          <w:color w:val="000000" w:themeColor="text1"/>
        </w:rPr>
      </w:pPr>
      <w:r w:rsidRPr="005B4C58">
        <w:rPr>
          <w:color w:val="000000" w:themeColor="text1"/>
        </w:rPr>
        <w:t xml:space="preserve">Não definido. </w:t>
      </w:r>
    </w:p>
    <w:p w14:paraId="34F4D348" w14:textId="77777777" w:rsidR="005B4C58" w:rsidRPr="005B4C58" w:rsidRDefault="005B4C58" w:rsidP="005B4C58">
      <w:pPr>
        <w:pStyle w:val="Corpodetexto"/>
        <w:spacing w:line="240" w:lineRule="auto"/>
        <w:rPr>
          <w:b/>
          <w:color w:val="000000" w:themeColor="text1"/>
        </w:rPr>
      </w:pPr>
    </w:p>
    <w:p w14:paraId="38765EAD" w14:textId="3E29E49D" w:rsidR="00E452D5" w:rsidRPr="000C4A30" w:rsidRDefault="00D87D31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77" w:name="_Toc287686994"/>
      <w:bookmarkStart w:id="78" w:name="_Toc415670279"/>
      <w:r w:rsidRPr="000C4A30">
        <w:rPr>
          <w:color w:val="000000" w:themeColor="text1"/>
          <w:sz w:val="28"/>
        </w:rPr>
        <w:t>Servidor de Aplicações</w:t>
      </w:r>
      <w:bookmarkEnd w:id="77"/>
      <w:bookmarkEnd w:id="78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60"/>
        <w:gridCol w:w="1275"/>
        <w:gridCol w:w="709"/>
        <w:gridCol w:w="851"/>
        <w:gridCol w:w="1701"/>
        <w:gridCol w:w="1701"/>
        <w:gridCol w:w="843"/>
      </w:tblGrid>
      <w:tr w:rsidR="000C4A30" w:rsidRPr="000C4A30" w14:paraId="3FC1AF4C" w14:textId="77777777" w:rsidTr="00B85D00">
        <w:trPr>
          <w:cantSplit/>
          <w:tblHeader/>
        </w:trPr>
        <w:tc>
          <w:tcPr>
            <w:tcW w:w="15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01AD9CE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Datasource</w:t>
            </w:r>
          </w:p>
        </w:tc>
        <w:tc>
          <w:tcPr>
            <w:tcW w:w="12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1228E34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Provider</w:t>
            </w:r>
          </w:p>
        </w:tc>
        <w:tc>
          <w:tcPr>
            <w:tcW w:w="7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5B6169C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XA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58E67F0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Versão</w:t>
            </w:r>
          </w:p>
        </w:tc>
        <w:tc>
          <w:tcPr>
            <w:tcW w:w="170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65967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Servidor</w:t>
            </w:r>
          </w:p>
        </w:tc>
        <w:tc>
          <w:tcPr>
            <w:tcW w:w="170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7107784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Banco</w:t>
            </w:r>
          </w:p>
        </w:tc>
        <w:tc>
          <w:tcPr>
            <w:tcW w:w="84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C5FE82" w14:textId="77777777" w:rsidR="00E452D5" w:rsidRPr="000C4A30" w:rsidRDefault="00D87D31" w:rsidP="0069493D">
            <w:pPr>
              <w:pStyle w:val="Ttulodatabela"/>
              <w:spacing w:line="240" w:lineRule="auto"/>
              <w:rPr>
                <w:color w:val="000000" w:themeColor="text1"/>
              </w:rPr>
            </w:pPr>
            <w:r w:rsidRPr="000C4A30">
              <w:rPr>
                <w:color w:val="000000" w:themeColor="text1"/>
              </w:rPr>
              <w:t>Login</w:t>
            </w:r>
          </w:p>
        </w:tc>
      </w:tr>
      <w:tr w:rsidR="000C4A30" w:rsidRPr="000C4A30" w14:paraId="0ED34FBC" w14:textId="77777777" w:rsidTr="00B85D00">
        <w:trPr>
          <w:cantSplit/>
        </w:trPr>
        <w:tc>
          <w:tcPr>
            <w:tcW w:w="1560" w:type="dxa"/>
            <w:tcBorders>
              <w:left w:val="single" w:sz="1" w:space="0" w:color="000000"/>
              <w:bottom w:val="single" w:sz="1" w:space="0" w:color="000000"/>
            </w:tcBorders>
          </w:tcPr>
          <w:p w14:paraId="046EC9EF" w14:textId="09A95CEA" w:rsidR="00E452D5" w:rsidRPr="00B85D00" w:rsidRDefault="000C4A30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bookmarkStart w:id="79" w:name="_GoBack" w:colFirst="2" w:colLast="2"/>
            <w:proofErr w:type="gramStart"/>
            <w:r w:rsidRPr="00B85D00">
              <w:rPr>
                <w:color w:val="000000" w:themeColor="text1"/>
                <w:szCs w:val="22"/>
              </w:rPr>
              <w:t>jdbc</w:t>
            </w:r>
            <w:proofErr w:type="gramEnd"/>
            <w:r w:rsidRPr="00B85D00">
              <w:rPr>
                <w:color w:val="000000" w:themeColor="text1"/>
                <w:szCs w:val="22"/>
              </w:rPr>
              <w:t>/printhelp</w:t>
            </w:r>
          </w:p>
        </w:tc>
        <w:tc>
          <w:tcPr>
            <w:tcW w:w="1275" w:type="dxa"/>
            <w:tcBorders>
              <w:left w:val="single" w:sz="1" w:space="0" w:color="000000"/>
              <w:bottom w:val="single" w:sz="1" w:space="0" w:color="000000"/>
            </w:tcBorders>
          </w:tcPr>
          <w:p w14:paraId="294588B4" w14:textId="5BDF9D8E" w:rsidR="00E452D5" w:rsidRPr="00B85D00" w:rsidRDefault="000C4A30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color w:val="000000" w:themeColor="text1"/>
                <w:szCs w:val="22"/>
              </w:rPr>
              <w:t>SQLServer</w:t>
            </w:r>
            <w:proofErr w:type="gramEnd"/>
          </w:p>
        </w:tc>
        <w:tc>
          <w:tcPr>
            <w:tcW w:w="709" w:type="dxa"/>
            <w:tcBorders>
              <w:left w:val="single" w:sz="1" w:space="0" w:color="000000"/>
              <w:bottom w:val="single" w:sz="1" w:space="0" w:color="000000"/>
            </w:tcBorders>
          </w:tcPr>
          <w:p w14:paraId="6B9A21AD" w14:textId="6764170C" w:rsidR="00E452D5" w:rsidRPr="00B85D00" w:rsidRDefault="00D87D31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r w:rsidRPr="00B85D00">
              <w:rPr>
                <w:color w:val="000000" w:themeColor="text1"/>
                <w:szCs w:val="22"/>
              </w:rPr>
              <w:t>SIM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</w:tcPr>
          <w:p w14:paraId="130AE435" w14:textId="7F8333B8" w:rsidR="00E452D5" w:rsidRPr="00B85D00" w:rsidRDefault="00D87D31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color w:val="000000" w:themeColor="text1"/>
                <w:szCs w:val="22"/>
              </w:rPr>
              <w:t>5</w:t>
            </w:r>
            <w:proofErr w:type="gramEnd"/>
          </w:p>
        </w:tc>
        <w:tc>
          <w:tcPr>
            <w:tcW w:w="1701" w:type="dxa"/>
            <w:tcBorders>
              <w:left w:val="single" w:sz="1" w:space="0" w:color="000000"/>
              <w:bottom w:val="single" w:sz="1" w:space="0" w:color="000000"/>
            </w:tcBorders>
          </w:tcPr>
          <w:p w14:paraId="23E1908F" w14:textId="7EE63DDA" w:rsidR="00E452D5" w:rsidRPr="00B85D00" w:rsidRDefault="000C4A30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Localhost:</w:t>
            </w:r>
            <w:proofErr w:type="gramEnd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8080</w:t>
            </w:r>
          </w:p>
        </w:tc>
        <w:tc>
          <w:tcPr>
            <w:tcW w:w="1701" w:type="dxa"/>
            <w:tcBorders>
              <w:left w:val="single" w:sz="1" w:space="0" w:color="000000"/>
              <w:bottom w:val="single" w:sz="1" w:space="0" w:color="000000"/>
            </w:tcBorders>
          </w:tcPr>
          <w:p w14:paraId="1F73867B" w14:textId="3F27A726" w:rsidR="00E452D5" w:rsidRPr="00B85D00" w:rsidRDefault="000C4A30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color w:val="000000" w:themeColor="text1"/>
                <w:szCs w:val="22"/>
              </w:rPr>
              <w:t>Ordem_Servico</w:t>
            </w:r>
            <w:proofErr w:type="gramEnd"/>
          </w:p>
        </w:tc>
        <w:tc>
          <w:tcPr>
            <w:tcW w:w="84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FAEFEE" w14:textId="5A9E308A" w:rsidR="00E452D5" w:rsidRPr="00B85D00" w:rsidRDefault="000C4A30" w:rsidP="0069493D">
            <w:pPr>
              <w:pStyle w:val="Contedodatabela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color w:val="000000" w:themeColor="text1"/>
                <w:szCs w:val="22"/>
              </w:rPr>
              <w:t>admin</w:t>
            </w:r>
            <w:proofErr w:type="gramEnd"/>
          </w:p>
        </w:tc>
      </w:tr>
      <w:bookmarkEnd w:id="79"/>
    </w:tbl>
    <w:p w14:paraId="5BA6A3B4" w14:textId="77777777" w:rsidR="00E452D5" w:rsidRPr="000C4A30" w:rsidRDefault="00E452D5" w:rsidP="0069493D">
      <w:pPr>
        <w:spacing w:line="240" w:lineRule="auto"/>
        <w:rPr>
          <w:color w:val="000000" w:themeColor="text1"/>
        </w:rPr>
      </w:pPr>
    </w:p>
    <w:p w14:paraId="628868FD" w14:textId="6C4C777C" w:rsidR="00A41836" w:rsidRPr="000C4A30" w:rsidRDefault="00A41836" w:rsidP="0069493D">
      <w:pPr>
        <w:pStyle w:val="Ttulo2"/>
        <w:numPr>
          <w:ilvl w:val="1"/>
          <w:numId w:val="1"/>
        </w:numPr>
        <w:suppressAutoHyphens w:val="0"/>
        <w:spacing w:before="0" w:after="120" w:line="240" w:lineRule="auto"/>
        <w:ind w:left="720" w:hanging="720"/>
        <w:rPr>
          <w:color w:val="000000" w:themeColor="text1"/>
          <w:sz w:val="28"/>
        </w:rPr>
      </w:pPr>
      <w:bookmarkStart w:id="80" w:name="_Toc415670280"/>
      <w:r w:rsidRPr="000C4A30">
        <w:rPr>
          <w:color w:val="000000" w:themeColor="text1"/>
          <w:sz w:val="28"/>
        </w:rPr>
        <w:t>Servidor de Banco de Dados</w:t>
      </w:r>
      <w:bookmarkEnd w:id="8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0C4A30" w:rsidRPr="000C4A30" w14:paraId="172EB8DE" w14:textId="77777777" w:rsidTr="000C4A30">
        <w:tc>
          <w:tcPr>
            <w:tcW w:w="4390" w:type="dxa"/>
          </w:tcPr>
          <w:p w14:paraId="0A40E21F" w14:textId="14DF043B" w:rsidR="000C4A30" w:rsidRPr="000C4A30" w:rsidRDefault="000C4A30" w:rsidP="00B85D00">
            <w:pPr>
              <w:pStyle w:val="Ttulodatabela"/>
              <w:spacing w:line="240" w:lineRule="auto"/>
              <w:jc w:val="left"/>
              <w:rPr>
                <w:color w:val="000000" w:themeColor="text1"/>
              </w:rPr>
            </w:pPr>
            <w:r w:rsidRPr="00B85D00">
              <w:rPr>
                <w:color w:val="000000" w:themeColor="text1"/>
              </w:rPr>
              <w:t>Nome do Banco de Dados</w:t>
            </w:r>
          </w:p>
        </w:tc>
        <w:tc>
          <w:tcPr>
            <w:tcW w:w="4390" w:type="dxa"/>
          </w:tcPr>
          <w:p w14:paraId="762F7F2C" w14:textId="7D15F19D" w:rsidR="000C4A30" w:rsidRPr="00B85D00" w:rsidRDefault="000C4A30" w:rsidP="0069493D">
            <w:pPr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color w:val="000000" w:themeColor="text1"/>
                <w:szCs w:val="22"/>
              </w:rPr>
              <w:t>Ordem_Servico</w:t>
            </w:r>
            <w:proofErr w:type="gramEnd"/>
          </w:p>
        </w:tc>
      </w:tr>
      <w:tr w:rsidR="000C4A30" w:rsidRPr="000C4A30" w14:paraId="6EA6AD66" w14:textId="77777777" w:rsidTr="000C4A30">
        <w:tc>
          <w:tcPr>
            <w:tcW w:w="4390" w:type="dxa"/>
          </w:tcPr>
          <w:p w14:paraId="7676D61E" w14:textId="2BD1A832" w:rsidR="000C4A30" w:rsidRPr="000C4A30" w:rsidRDefault="000C4A30" w:rsidP="00B85D00">
            <w:pPr>
              <w:pStyle w:val="Ttulodatabela"/>
              <w:spacing w:line="240" w:lineRule="auto"/>
              <w:jc w:val="left"/>
              <w:rPr>
                <w:color w:val="000000" w:themeColor="text1"/>
              </w:rPr>
            </w:pPr>
            <w:r w:rsidRPr="00B85D00">
              <w:rPr>
                <w:color w:val="000000" w:themeColor="text1"/>
              </w:rPr>
              <w:t>Endereço do servidor</w:t>
            </w:r>
          </w:p>
        </w:tc>
        <w:tc>
          <w:tcPr>
            <w:tcW w:w="4390" w:type="dxa"/>
          </w:tcPr>
          <w:p w14:paraId="480122F3" w14:textId="1E52FCCF" w:rsidR="000C4A30" w:rsidRPr="00B85D00" w:rsidRDefault="000C4A30" w:rsidP="0069493D">
            <w:pPr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Localhost:</w:t>
            </w:r>
            <w:proofErr w:type="gramEnd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8080</w:t>
            </w:r>
          </w:p>
        </w:tc>
      </w:tr>
      <w:tr w:rsidR="000C4A30" w:rsidRPr="000C4A30" w14:paraId="06856B4C" w14:textId="77777777" w:rsidTr="000C4A30">
        <w:tc>
          <w:tcPr>
            <w:tcW w:w="4390" w:type="dxa"/>
          </w:tcPr>
          <w:p w14:paraId="0B571C31" w14:textId="7B0F871B" w:rsidR="000C4A30" w:rsidRPr="000C4A30" w:rsidRDefault="000C4A30" w:rsidP="00B85D00">
            <w:pPr>
              <w:pStyle w:val="Ttulodatabela"/>
              <w:spacing w:line="240" w:lineRule="auto"/>
              <w:jc w:val="left"/>
              <w:rPr>
                <w:color w:val="000000" w:themeColor="text1"/>
              </w:rPr>
            </w:pPr>
            <w:r w:rsidRPr="00B85D00">
              <w:rPr>
                <w:color w:val="000000" w:themeColor="text1"/>
              </w:rPr>
              <w:t>Dados de Acesso</w:t>
            </w:r>
          </w:p>
        </w:tc>
        <w:tc>
          <w:tcPr>
            <w:tcW w:w="4390" w:type="dxa"/>
          </w:tcPr>
          <w:p w14:paraId="14DE818E" w14:textId="77777777" w:rsidR="000C4A30" w:rsidRPr="00B85D00" w:rsidRDefault="000C4A30" w:rsidP="0069493D">
            <w:pPr>
              <w:suppressAutoHyphens w:val="0"/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cs="Arial"/>
                <w:color w:val="000000" w:themeColor="text1"/>
                <w:szCs w:val="22"/>
                <w:lang w:val="pt-BR"/>
              </w:rPr>
            </w:pPr>
            <w:proofErr w:type="spellStart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User</w:t>
            </w:r>
            <w:proofErr w:type="spellEnd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 xml:space="preserve">: </w:t>
            </w:r>
            <w:proofErr w:type="spellStart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admin</w:t>
            </w:r>
            <w:proofErr w:type="spellEnd"/>
          </w:p>
          <w:p w14:paraId="27E13A47" w14:textId="371CD045" w:rsidR="000C4A30" w:rsidRPr="00B85D00" w:rsidRDefault="000C4A30" w:rsidP="0069493D">
            <w:pPr>
              <w:spacing w:line="240" w:lineRule="auto"/>
              <w:rPr>
                <w:color w:val="000000" w:themeColor="text1"/>
                <w:szCs w:val="22"/>
              </w:rPr>
            </w:pPr>
            <w:proofErr w:type="spellStart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Password</w:t>
            </w:r>
            <w:proofErr w:type="spellEnd"/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: psw123</w:t>
            </w:r>
          </w:p>
        </w:tc>
      </w:tr>
      <w:tr w:rsidR="000C4A30" w:rsidRPr="000C4A30" w14:paraId="09F1A76D" w14:textId="77777777" w:rsidTr="000C4A30">
        <w:tc>
          <w:tcPr>
            <w:tcW w:w="4390" w:type="dxa"/>
          </w:tcPr>
          <w:p w14:paraId="4771EA3F" w14:textId="4766D9E3" w:rsidR="000C4A30" w:rsidRPr="000C4A30" w:rsidRDefault="000C4A30" w:rsidP="00B85D00">
            <w:pPr>
              <w:pStyle w:val="Ttulodatabela"/>
              <w:spacing w:line="240" w:lineRule="auto"/>
              <w:jc w:val="left"/>
              <w:rPr>
                <w:color w:val="000000" w:themeColor="text1"/>
              </w:rPr>
            </w:pPr>
            <w:proofErr w:type="spellStart"/>
            <w:r w:rsidRPr="00B85D00">
              <w:rPr>
                <w:color w:val="000000" w:themeColor="text1"/>
              </w:rPr>
              <w:t>Collation</w:t>
            </w:r>
            <w:proofErr w:type="spellEnd"/>
          </w:p>
        </w:tc>
        <w:tc>
          <w:tcPr>
            <w:tcW w:w="4390" w:type="dxa"/>
          </w:tcPr>
          <w:p w14:paraId="78345018" w14:textId="5658D9E0" w:rsidR="000C4A30" w:rsidRPr="00B85D00" w:rsidRDefault="000C4A30" w:rsidP="0069493D">
            <w:pPr>
              <w:spacing w:line="240" w:lineRule="auto"/>
              <w:rPr>
                <w:color w:val="000000" w:themeColor="text1"/>
                <w:szCs w:val="22"/>
              </w:rPr>
            </w:pPr>
            <w:r w:rsidRPr="00B85D00">
              <w:rPr>
                <w:rFonts w:cs="Arial"/>
                <w:color w:val="000000" w:themeColor="text1"/>
                <w:szCs w:val="22"/>
                <w:lang w:val="pt-BR"/>
              </w:rPr>
              <w:t>Utf-8</w:t>
            </w:r>
          </w:p>
        </w:tc>
      </w:tr>
    </w:tbl>
    <w:p w14:paraId="1586BDF4" w14:textId="41DE4AB5" w:rsidR="00E452D5" w:rsidRDefault="00D87D31" w:rsidP="0069493D">
      <w:pPr>
        <w:spacing w:line="240" w:lineRule="auto"/>
        <w:rPr>
          <w:color w:val="0000FF"/>
        </w:rPr>
      </w:pPr>
      <w:r>
        <w:br w:type="page"/>
      </w:r>
    </w:p>
    <w:p w14:paraId="6D320218" w14:textId="77777777" w:rsidR="00E452D5" w:rsidRPr="005226E6" w:rsidRDefault="00D87D31" w:rsidP="0069493D">
      <w:pPr>
        <w:pStyle w:val="Ttulo1"/>
        <w:numPr>
          <w:ilvl w:val="0"/>
          <w:numId w:val="1"/>
        </w:numPr>
        <w:suppressAutoHyphens w:val="0"/>
        <w:spacing w:line="240" w:lineRule="auto"/>
        <w:ind w:left="360" w:hanging="360"/>
        <w:rPr>
          <w:color w:val="000000" w:themeColor="text1"/>
          <w:szCs w:val="24"/>
        </w:rPr>
      </w:pPr>
      <w:bookmarkStart w:id="81" w:name="_Toc287686996"/>
      <w:bookmarkStart w:id="82" w:name="_Toc415670281"/>
      <w:r w:rsidRPr="005226E6">
        <w:rPr>
          <w:color w:val="000000" w:themeColor="text1"/>
          <w:szCs w:val="24"/>
        </w:rPr>
        <w:lastRenderedPageBreak/>
        <w:t>Tamanho e Desempenho</w:t>
      </w:r>
      <w:bookmarkEnd w:id="81"/>
      <w:bookmarkEnd w:id="82"/>
    </w:p>
    <w:p w14:paraId="66D7D08A" w14:textId="77777777" w:rsidR="005226E6" w:rsidRPr="005226E6" w:rsidRDefault="005226E6" w:rsidP="005226E6"/>
    <w:p w14:paraId="35BCD888" w14:textId="77777777" w:rsidR="005226E6" w:rsidRPr="005226E6" w:rsidRDefault="005226E6" w:rsidP="005226E6">
      <w:pPr>
        <w:pStyle w:val="Corpodetexto"/>
        <w:numPr>
          <w:ilvl w:val="0"/>
          <w:numId w:val="4"/>
        </w:numPr>
        <w:spacing w:line="240" w:lineRule="auto"/>
        <w:ind w:left="283" w:hanging="283"/>
        <w:rPr>
          <w:color w:val="000000" w:themeColor="text1"/>
        </w:rPr>
      </w:pPr>
      <w:r w:rsidRPr="005226E6">
        <w:rPr>
          <w:color w:val="000000" w:themeColor="text1"/>
        </w:rPr>
        <w:t xml:space="preserve">O sistema deverá estar disponível aos usuários 24 horas por dia e </w:t>
      </w:r>
      <w:proofErr w:type="gramStart"/>
      <w:r w:rsidRPr="005226E6">
        <w:rPr>
          <w:color w:val="000000" w:themeColor="text1"/>
        </w:rPr>
        <w:t>7</w:t>
      </w:r>
      <w:proofErr w:type="gramEnd"/>
      <w:r w:rsidRPr="005226E6">
        <w:rPr>
          <w:color w:val="000000" w:themeColor="text1"/>
        </w:rPr>
        <w:t xml:space="preserve"> dias por semana.</w:t>
      </w:r>
    </w:p>
    <w:p w14:paraId="1598363B" w14:textId="77777777" w:rsidR="005226E6" w:rsidRPr="005226E6" w:rsidRDefault="005226E6" w:rsidP="005226E6">
      <w:pPr>
        <w:numPr>
          <w:ilvl w:val="0"/>
          <w:numId w:val="4"/>
        </w:numPr>
        <w:suppressAutoHyphens w:val="0"/>
        <w:ind w:left="284" w:hanging="284"/>
        <w:rPr>
          <w:color w:val="000000" w:themeColor="text1"/>
        </w:rPr>
      </w:pPr>
      <w:r w:rsidRPr="005226E6">
        <w:rPr>
          <w:color w:val="000000" w:themeColor="text1"/>
        </w:rPr>
        <w:t xml:space="preserve">O sistema deve suportar 100 usuários simultâneos entre o período de </w:t>
      </w:r>
      <w:proofErr w:type="gramStart"/>
      <w:r w:rsidRPr="005226E6">
        <w:rPr>
          <w:color w:val="000000" w:themeColor="text1"/>
        </w:rPr>
        <w:t>8:00</w:t>
      </w:r>
      <w:proofErr w:type="gramEnd"/>
      <w:r w:rsidRPr="005226E6">
        <w:rPr>
          <w:color w:val="000000" w:themeColor="text1"/>
        </w:rPr>
        <w:t xml:space="preserve"> às 18:00. O número máximo nos outros períodos será de 50 usuários.</w:t>
      </w:r>
    </w:p>
    <w:p w14:paraId="7685B3CC" w14:textId="77777777" w:rsidR="005226E6" w:rsidRDefault="005226E6" w:rsidP="005226E6">
      <w:pPr>
        <w:numPr>
          <w:ilvl w:val="0"/>
          <w:numId w:val="4"/>
        </w:numPr>
        <w:suppressAutoHyphens w:val="0"/>
      </w:pPr>
      <w:r>
        <w:t>Qualquer interação entre o usuário e o sistema não deve exceder a 2 segundos.</w:t>
      </w:r>
    </w:p>
    <w:p w14:paraId="429CA51A" w14:textId="77777777" w:rsidR="005226E6" w:rsidRDefault="005226E6" w:rsidP="005226E6">
      <w:pPr>
        <w:numPr>
          <w:ilvl w:val="0"/>
          <w:numId w:val="4"/>
        </w:numPr>
        <w:suppressAutoHyphens w:val="0"/>
      </w:pPr>
      <w:r>
        <w:t>O sistema deve ser capaz de funcionar em qualquer navegador WEB.</w:t>
      </w:r>
    </w:p>
    <w:sectPr w:rsidR="005226E6">
      <w:footnotePr>
        <w:pos w:val="beneathText"/>
      </w:footnotePr>
      <w:type w:val="continuous"/>
      <w:pgSz w:w="12240" w:h="15840"/>
      <w:pgMar w:top="2145" w:right="1800" w:bottom="1540" w:left="180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295CF8" w14:textId="77777777" w:rsidR="004F39FB" w:rsidRDefault="004F39FB">
      <w:pPr>
        <w:spacing w:before="0" w:line="240" w:lineRule="auto"/>
      </w:pPr>
      <w:r>
        <w:separator/>
      </w:r>
    </w:p>
  </w:endnote>
  <w:endnote w:type="continuationSeparator" w:id="0">
    <w:p w14:paraId="610169CE" w14:textId="77777777" w:rsidR="004F39FB" w:rsidRDefault="004F39F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F7AF3" w14:textId="77777777" w:rsidR="000A4D0D" w:rsidRDefault="000A4D0D">
    <w:pPr>
      <w:pStyle w:val="Rodap"/>
      <w:pBdr>
        <w:top w:val="single" w:sz="1" w:space="1" w:color="000000"/>
      </w:pBdr>
      <w:spacing w:before="0"/>
    </w:pPr>
    <w:r>
      <w:rPr>
        <w:sz w:val="18"/>
      </w:rPr>
      <w:t xml:space="preserve">Página </w:t>
    </w:r>
    <w:r>
      <w:rPr>
        <w:rStyle w:val="Nmerodepgina"/>
        <w:sz w:val="18"/>
      </w:rPr>
      <w:fldChar w:fldCharType="begin"/>
    </w:r>
    <w:r>
      <w:rPr>
        <w:rStyle w:val="Nmerodepgina"/>
        <w:sz w:val="18"/>
      </w:rPr>
      <w:instrText xml:space="preserve"> PAGE \*ARABIC </w:instrText>
    </w:r>
    <w:r>
      <w:rPr>
        <w:rStyle w:val="Nmerodepgina"/>
        <w:sz w:val="18"/>
      </w:rPr>
      <w:fldChar w:fldCharType="separate"/>
    </w:r>
    <w:r w:rsidR="00B85D00">
      <w:rPr>
        <w:rStyle w:val="Nmerodepgina"/>
        <w:noProof/>
        <w:sz w:val="18"/>
      </w:rPr>
      <w:t>22</w:t>
    </w:r>
    <w:r>
      <w:rPr>
        <w:rStyle w:val="Nmerodepgina"/>
        <w:sz w:val="18"/>
      </w:rPr>
      <w:fldChar w:fldCharType="end"/>
    </w:r>
    <w:r>
      <w:rPr>
        <w:sz w:val="18"/>
      </w:rPr>
      <w:t xml:space="preserve"> de </w:t>
    </w:r>
    <w:r>
      <w:rPr>
        <w:rStyle w:val="Nmerodepgina"/>
        <w:sz w:val="18"/>
      </w:rPr>
      <w:fldChar w:fldCharType="begin"/>
    </w:r>
    <w:r>
      <w:rPr>
        <w:rStyle w:val="Nmerodepgina"/>
        <w:sz w:val="18"/>
      </w:rPr>
      <w:instrText xml:space="preserve"> NUMPAGES \*ARABIC </w:instrText>
    </w:r>
    <w:r>
      <w:rPr>
        <w:rStyle w:val="Nmerodepgina"/>
        <w:sz w:val="18"/>
      </w:rPr>
      <w:fldChar w:fldCharType="separate"/>
    </w:r>
    <w:r w:rsidR="00B85D00">
      <w:rPr>
        <w:rStyle w:val="Nmerodepgina"/>
        <w:noProof/>
        <w:sz w:val="18"/>
      </w:rPr>
      <w:t>26</w:t>
    </w:r>
    <w:r>
      <w:rPr>
        <w:rStyle w:val="Nmerodepgina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23F54E" w14:textId="77777777" w:rsidR="004F39FB" w:rsidRDefault="004F39FB">
      <w:pPr>
        <w:spacing w:before="0" w:line="240" w:lineRule="auto"/>
      </w:pPr>
      <w:r>
        <w:separator/>
      </w:r>
    </w:p>
  </w:footnote>
  <w:footnote w:type="continuationSeparator" w:id="0">
    <w:p w14:paraId="03777582" w14:textId="77777777" w:rsidR="004F39FB" w:rsidRDefault="004F39F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A5924D" w14:textId="77777777" w:rsidR="000A4D0D" w:rsidRDefault="000A4D0D" w:rsidP="007D4E26">
    <w:pPr>
      <w:pStyle w:val="Rodap"/>
      <w:jc w:val="center"/>
      <w:rPr>
        <w:b/>
        <w:sz w:val="28"/>
      </w:rPr>
    </w:pPr>
    <w:r>
      <w:rPr>
        <w:b/>
        <w:noProof/>
        <w:sz w:val="48"/>
        <w:szCs w:val="48"/>
        <w:lang w:val="pt-BR"/>
      </w:rPr>
      <w:drawing>
        <wp:anchor distT="0" distB="0" distL="114300" distR="114300" simplePos="0" relativeHeight="251659264" behindDoc="0" locked="0" layoutInCell="1" allowOverlap="1" wp14:anchorId="2DCC9884" wp14:editId="1D03DA65">
          <wp:simplePos x="0" y="0"/>
          <wp:positionH relativeFrom="margin">
            <wp:posOffset>4784090</wp:posOffset>
          </wp:positionH>
          <wp:positionV relativeFrom="margin">
            <wp:posOffset>-1027430</wp:posOffset>
          </wp:positionV>
          <wp:extent cx="1358265" cy="457200"/>
          <wp:effectExtent l="0" t="0" r="0" b="0"/>
          <wp:wrapSquare wrapText="bothSides"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a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noProof/>
        <w:sz w:val="48"/>
        <w:szCs w:val="48"/>
        <w:lang w:val="pt-BR" w:eastAsia="en-US"/>
      </w:rPr>
      <w:t>Documento de Arquitetura</w:t>
    </w:r>
  </w:p>
  <w:p w14:paraId="26EA7621" w14:textId="77777777" w:rsidR="000A4D0D" w:rsidRDefault="000A4D0D" w:rsidP="007D4E26">
    <w:pPr>
      <w:pStyle w:val="Cabealho"/>
    </w:pPr>
  </w:p>
  <w:p w14:paraId="0BC2A808" w14:textId="77777777" w:rsidR="000A4D0D" w:rsidRDefault="000A4D0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>
    <w:nsid w:val="00000002"/>
    <w:multiLevelType w:val="multilevel"/>
    <w:tmpl w:val="ADFAF576"/>
    <w:lvl w:ilvl="0">
      <w:start w:val="1"/>
      <w:numFmt w:val="bullet"/>
      <w:lvlText w:val=""/>
      <w:lvlJc w:val="left"/>
      <w:pPr>
        <w:tabs>
          <w:tab w:val="num" w:pos="283"/>
        </w:tabs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567"/>
        </w:tabs>
      </w:pPr>
    </w:lvl>
    <w:lvl w:ilvl="2">
      <w:start w:val="1"/>
      <w:numFmt w:val="decimal"/>
      <w:lvlText w:val="%3."/>
      <w:lvlJc w:val="left"/>
      <w:pPr>
        <w:tabs>
          <w:tab w:val="num" w:pos="850"/>
        </w:tabs>
      </w:pPr>
    </w:lvl>
    <w:lvl w:ilvl="3">
      <w:start w:val="1"/>
      <w:numFmt w:val="decimal"/>
      <w:lvlText w:val="%4."/>
      <w:lvlJc w:val="left"/>
      <w:pPr>
        <w:tabs>
          <w:tab w:val="num" w:pos="1134"/>
        </w:tabs>
      </w:pPr>
    </w:lvl>
    <w:lvl w:ilvl="4">
      <w:start w:val="1"/>
      <w:numFmt w:val="decimal"/>
      <w:lvlText w:val="%5."/>
      <w:lvlJc w:val="left"/>
      <w:pPr>
        <w:tabs>
          <w:tab w:val="num" w:pos="1417"/>
        </w:tabs>
      </w:pPr>
    </w:lvl>
    <w:lvl w:ilvl="5">
      <w:start w:val="1"/>
      <w:numFmt w:val="decimal"/>
      <w:lvlText w:val="%6."/>
      <w:lvlJc w:val="left"/>
      <w:pPr>
        <w:tabs>
          <w:tab w:val="num" w:pos="1701"/>
        </w:tabs>
      </w:pPr>
    </w:lvl>
    <w:lvl w:ilvl="6">
      <w:start w:val="1"/>
      <w:numFmt w:val="decimal"/>
      <w:lvlText w:val="%7."/>
      <w:lvlJc w:val="left"/>
      <w:pPr>
        <w:tabs>
          <w:tab w:val="num" w:pos="1984"/>
        </w:tabs>
      </w:pPr>
    </w:lvl>
    <w:lvl w:ilvl="7">
      <w:start w:val="1"/>
      <w:numFmt w:val="decimal"/>
      <w:lvlText w:val="%8."/>
      <w:lvlJc w:val="left"/>
      <w:pPr>
        <w:tabs>
          <w:tab w:val="num" w:pos="2268"/>
        </w:tabs>
      </w:pPr>
    </w:lvl>
    <w:lvl w:ilvl="8">
      <w:start w:val="1"/>
      <w:numFmt w:val="decimal"/>
      <w:lvlText w:val="%9."/>
      <w:lvlJc w:val="left"/>
      <w:pPr>
        <w:tabs>
          <w:tab w:val="num" w:pos="2551"/>
        </w:tabs>
      </w:p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pStyle w:val="Ttulo1"/>
      <w:lvlText w:val="%1"/>
      <w:lvlJc w:val="right"/>
      <w:pPr>
        <w:tabs>
          <w:tab w:val="num" w:pos="0"/>
        </w:tabs>
      </w:pPr>
    </w:lvl>
    <w:lvl w:ilvl="1">
      <w:start w:val="1"/>
      <w:numFmt w:val="none"/>
      <w:pStyle w:val="Ttulo2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5">
    <w:nsid w:val="00F57645"/>
    <w:multiLevelType w:val="multilevel"/>
    <w:tmpl w:val="06A8994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6">
    <w:nsid w:val="07057489"/>
    <w:multiLevelType w:val="multilevel"/>
    <w:tmpl w:val="011E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8EB4B20"/>
    <w:multiLevelType w:val="hybridMultilevel"/>
    <w:tmpl w:val="C0726B3C"/>
    <w:lvl w:ilvl="0" w:tplc="0416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8">
    <w:nsid w:val="1E2F3A95"/>
    <w:multiLevelType w:val="multilevel"/>
    <w:tmpl w:val="5E0A1832"/>
    <w:lvl w:ilvl="0">
      <w:start w:val="6"/>
      <w:numFmt w:val="bullet"/>
      <w:lvlText w:val="-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-539" w:hanging="89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" w:hanging="17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900" w:firstLine="5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620" w:firstLine="12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340" w:firstLine="19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060" w:firstLine="27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3780" w:firstLine="34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4500" w:firstLine="4140"/>
      </w:pPr>
      <w:rPr>
        <w:rFonts w:ascii="Arial" w:eastAsia="Arial" w:hAnsi="Arial" w:cs="Arial"/>
      </w:rPr>
    </w:lvl>
  </w:abstractNum>
  <w:abstractNum w:abstractNumId="9">
    <w:nsid w:val="2DF96E8A"/>
    <w:multiLevelType w:val="hybridMultilevel"/>
    <w:tmpl w:val="C374E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DE3BFD"/>
    <w:multiLevelType w:val="multilevel"/>
    <w:tmpl w:val="58042BE8"/>
    <w:lvl w:ilvl="0">
      <w:start w:val="6"/>
      <w:numFmt w:val="bullet"/>
      <w:lvlText w:val="-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-539" w:hanging="89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" w:hanging="17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900" w:firstLine="5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620" w:firstLine="12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2340" w:firstLine="19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060" w:firstLine="27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3780" w:firstLine="34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4500" w:firstLine="4140"/>
      </w:pPr>
      <w:rPr>
        <w:rFonts w:ascii="Arial" w:eastAsia="Arial" w:hAnsi="Arial" w:cs="Arial"/>
      </w:rPr>
    </w:lvl>
  </w:abstractNum>
  <w:abstractNum w:abstractNumId="11">
    <w:nsid w:val="46444FCA"/>
    <w:multiLevelType w:val="hybridMultilevel"/>
    <w:tmpl w:val="86C01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2F5EBE"/>
    <w:multiLevelType w:val="hybridMultilevel"/>
    <w:tmpl w:val="D2C0A2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9F777A"/>
    <w:multiLevelType w:val="hybridMultilevel"/>
    <w:tmpl w:val="A0B61078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04F5973"/>
    <w:multiLevelType w:val="multilevel"/>
    <w:tmpl w:val="ADFAF576"/>
    <w:lvl w:ilvl="0">
      <w:start w:val="1"/>
      <w:numFmt w:val="bullet"/>
      <w:lvlText w:val=""/>
      <w:lvlJc w:val="left"/>
      <w:pPr>
        <w:tabs>
          <w:tab w:val="num" w:pos="283"/>
        </w:tabs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567"/>
        </w:tabs>
      </w:pPr>
    </w:lvl>
    <w:lvl w:ilvl="2">
      <w:start w:val="1"/>
      <w:numFmt w:val="decimal"/>
      <w:lvlText w:val="%3."/>
      <w:lvlJc w:val="left"/>
      <w:pPr>
        <w:tabs>
          <w:tab w:val="num" w:pos="850"/>
        </w:tabs>
      </w:pPr>
    </w:lvl>
    <w:lvl w:ilvl="3">
      <w:start w:val="1"/>
      <w:numFmt w:val="decimal"/>
      <w:lvlText w:val="%4."/>
      <w:lvlJc w:val="left"/>
      <w:pPr>
        <w:tabs>
          <w:tab w:val="num" w:pos="1134"/>
        </w:tabs>
      </w:pPr>
    </w:lvl>
    <w:lvl w:ilvl="4">
      <w:start w:val="1"/>
      <w:numFmt w:val="decimal"/>
      <w:lvlText w:val="%5."/>
      <w:lvlJc w:val="left"/>
      <w:pPr>
        <w:tabs>
          <w:tab w:val="num" w:pos="1417"/>
        </w:tabs>
      </w:pPr>
    </w:lvl>
    <w:lvl w:ilvl="5">
      <w:start w:val="1"/>
      <w:numFmt w:val="decimal"/>
      <w:lvlText w:val="%6."/>
      <w:lvlJc w:val="left"/>
      <w:pPr>
        <w:tabs>
          <w:tab w:val="num" w:pos="1701"/>
        </w:tabs>
      </w:pPr>
    </w:lvl>
    <w:lvl w:ilvl="6">
      <w:start w:val="1"/>
      <w:numFmt w:val="decimal"/>
      <w:lvlText w:val="%7."/>
      <w:lvlJc w:val="left"/>
      <w:pPr>
        <w:tabs>
          <w:tab w:val="num" w:pos="1984"/>
        </w:tabs>
      </w:pPr>
    </w:lvl>
    <w:lvl w:ilvl="7">
      <w:start w:val="1"/>
      <w:numFmt w:val="decimal"/>
      <w:lvlText w:val="%8."/>
      <w:lvlJc w:val="left"/>
      <w:pPr>
        <w:tabs>
          <w:tab w:val="num" w:pos="2268"/>
        </w:tabs>
      </w:pPr>
    </w:lvl>
    <w:lvl w:ilvl="8">
      <w:start w:val="1"/>
      <w:numFmt w:val="decimal"/>
      <w:lvlText w:val="%9."/>
      <w:lvlJc w:val="left"/>
      <w:pPr>
        <w:tabs>
          <w:tab w:val="num" w:pos="2551"/>
        </w:tabs>
      </w:pPr>
    </w:lvl>
  </w:abstractNum>
  <w:abstractNum w:abstractNumId="15">
    <w:nsid w:val="717437A6"/>
    <w:multiLevelType w:val="hybridMultilevel"/>
    <w:tmpl w:val="552A87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904F3"/>
    <w:multiLevelType w:val="multilevel"/>
    <w:tmpl w:val="27623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3"/>
  </w:num>
  <w:num w:numId="7">
    <w:abstractNumId w:val="7"/>
  </w:num>
  <w:num w:numId="8">
    <w:abstractNumId w:val="14"/>
  </w:num>
  <w:num w:numId="9">
    <w:abstractNumId w:val="4"/>
  </w:num>
  <w:num w:numId="10">
    <w:abstractNumId w:val="4"/>
  </w:num>
  <w:num w:numId="11">
    <w:abstractNumId w:val="11"/>
  </w:num>
  <w:num w:numId="12">
    <w:abstractNumId w:val="9"/>
  </w:num>
  <w:num w:numId="13">
    <w:abstractNumId w:val="15"/>
  </w:num>
  <w:num w:numId="14">
    <w:abstractNumId w:val="6"/>
  </w:num>
  <w:num w:numId="15">
    <w:abstractNumId w:val="16"/>
  </w:num>
  <w:num w:numId="16">
    <w:abstractNumId w:val="12"/>
  </w:num>
  <w:num w:numId="17">
    <w:abstractNumId w:val="5"/>
  </w:num>
  <w:num w:numId="18">
    <w:abstractNumId w:val="1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26A"/>
    <w:rsid w:val="000428D5"/>
    <w:rsid w:val="00063CC2"/>
    <w:rsid w:val="000855FE"/>
    <w:rsid w:val="000A4D0D"/>
    <w:rsid w:val="000C4A30"/>
    <w:rsid w:val="00134CDA"/>
    <w:rsid w:val="0015689A"/>
    <w:rsid w:val="00180B5A"/>
    <w:rsid w:val="00193964"/>
    <w:rsid w:val="001977FB"/>
    <w:rsid w:val="001B09C9"/>
    <w:rsid w:val="001B5AE6"/>
    <w:rsid w:val="00244938"/>
    <w:rsid w:val="002A4EBD"/>
    <w:rsid w:val="002E04AE"/>
    <w:rsid w:val="0030192F"/>
    <w:rsid w:val="00315A61"/>
    <w:rsid w:val="00335EE8"/>
    <w:rsid w:val="0035446C"/>
    <w:rsid w:val="004960EB"/>
    <w:rsid w:val="004A1508"/>
    <w:rsid w:val="004B1005"/>
    <w:rsid w:val="004E026A"/>
    <w:rsid w:val="004F39FB"/>
    <w:rsid w:val="005226E6"/>
    <w:rsid w:val="005540FD"/>
    <w:rsid w:val="005B4C58"/>
    <w:rsid w:val="005C2B97"/>
    <w:rsid w:val="0067480A"/>
    <w:rsid w:val="0068678F"/>
    <w:rsid w:val="00686C67"/>
    <w:rsid w:val="00690E26"/>
    <w:rsid w:val="0069493D"/>
    <w:rsid w:val="006C1655"/>
    <w:rsid w:val="006E0F4A"/>
    <w:rsid w:val="006F295B"/>
    <w:rsid w:val="00725C6D"/>
    <w:rsid w:val="00754C86"/>
    <w:rsid w:val="007827EF"/>
    <w:rsid w:val="00792E47"/>
    <w:rsid w:val="007A5FA0"/>
    <w:rsid w:val="007D4E26"/>
    <w:rsid w:val="007E23A0"/>
    <w:rsid w:val="00800DB4"/>
    <w:rsid w:val="00822F49"/>
    <w:rsid w:val="00823A39"/>
    <w:rsid w:val="00853412"/>
    <w:rsid w:val="008E2DCF"/>
    <w:rsid w:val="008F4939"/>
    <w:rsid w:val="0090159E"/>
    <w:rsid w:val="00911B76"/>
    <w:rsid w:val="009917D8"/>
    <w:rsid w:val="009C388A"/>
    <w:rsid w:val="009C3BE1"/>
    <w:rsid w:val="009E1883"/>
    <w:rsid w:val="009E7EF7"/>
    <w:rsid w:val="00A314B3"/>
    <w:rsid w:val="00A41836"/>
    <w:rsid w:val="00A5175C"/>
    <w:rsid w:val="00AB48C9"/>
    <w:rsid w:val="00AE6638"/>
    <w:rsid w:val="00B002BB"/>
    <w:rsid w:val="00B36399"/>
    <w:rsid w:val="00B85D00"/>
    <w:rsid w:val="00C03A08"/>
    <w:rsid w:val="00C21AA6"/>
    <w:rsid w:val="00C62D89"/>
    <w:rsid w:val="00C75E17"/>
    <w:rsid w:val="00CC558A"/>
    <w:rsid w:val="00CF1437"/>
    <w:rsid w:val="00D11B00"/>
    <w:rsid w:val="00D24F85"/>
    <w:rsid w:val="00D63432"/>
    <w:rsid w:val="00D87D31"/>
    <w:rsid w:val="00E121EC"/>
    <w:rsid w:val="00E1512B"/>
    <w:rsid w:val="00E3193F"/>
    <w:rsid w:val="00E452D5"/>
    <w:rsid w:val="00E57643"/>
    <w:rsid w:val="00E70BC4"/>
    <w:rsid w:val="00F1326F"/>
    <w:rsid w:val="00F6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0085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  <w:lang w:val="pt-PT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outlineLvl w:val="0"/>
    </w:pPr>
    <w:rPr>
      <w:b/>
      <w:kern w:val="1"/>
      <w:sz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5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basedOn w:val="WW-Fontepargpadro1"/>
    <w:uiPriority w:val="99"/>
    <w:rPr>
      <w:color w:val="0000FF"/>
      <w:u w:val="single"/>
    </w:rPr>
  </w:style>
  <w:style w:type="character" w:styleId="HiperlinkVisitado">
    <w:name w:val="FollowedHyperlink"/>
    <w:basedOn w:val="WW-Fontepargpadro1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Corpodetexto">
    <w:name w:val="Body Text"/>
    <w:basedOn w:val="Normal"/>
    <w:semiHidden/>
    <w:rPr>
      <w:color w:val="0000FF"/>
    </w:rPr>
  </w:style>
  <w:style w:type="paragraph" w:styleId="Recuodecorpodetexto">
    <w:name w:val="Body Text Indent"/>
    <w:basedOn w:val="Normal"/>
    <w:semiHidden/>
    <w:pPr>
      <w:ind w:firstLine="720"/>
    </w:pPr>
    <w:rPr>
      <w:lang w:val="pt-BR"/>
    </w:rPr>
  </w:style>
  <w:style w:type="paragraph" w:styleId="Ttulo">
    <w:name w:val="Title"/>
    <w:basedOn w:val="Normal"/>
    <w:next w:val="Subttulo"/>
    <w:qFormat/>
  </w:style>
  <w:style w:type="paragraph" w:styleId="Subttulo">
    <w:name w:val="Subtitle"/>
    <w:basedOn w:val="Normal"/>
    <w:next w:val="Corpodetexto"/>
    <w:qFormat/>
    <w:pPr>
      <w:jc w:val="center"/>
    </w:pPr>
    <w:rPr>
      <w:i/>
      <w:iCs/>
    </w:rPr>
  </w:style>
  <w:style w:type="paragraph" w:styleId="Lista">
    <w:name w:val="List"/>
    <w:basedOn w:val="Corpodetexto"/>
    <w:semiHidden/>
    <w:rPr>
      <w:rFonts w:cs="Tahoma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20" w:firstLine="1"/>
    </w:pPr>
  </w:style>
  <w:style w:type="paragraph" w:styleId="Sumrio3">
    <w:name w:val="toc 3"/>
    <w:basedOn w:val="Normal"/>
    <w:next w:val="Normal"/>
    <w:uiPriority w:val="39"/>
    <w:pPr>
      <w:ind w:left="440" w:firstLine="1"/>
    </w:pPr>
  </w:style>
  <w:style w:type="paragraph" w:styleId="Sumrio4">
    <w:name w:val="toc 4"/>
    <w:basedOn w:val="Normal"/>
    <w:next w:val="Normal"/>
    <w:uiPriority w:val="39"/>
    <w:pPr>
      <w:ind w:left="660" w:firstLine="1"/>
    </w:pPr>
  </w:style>
  <w:style w:type="paragraph" w:styleId="Sumrio5">
    <w:name w:val="toc 5"/>
    <w:basedOn w:val="Normal"/>
    <w:next w:val="Normal"/>
    <w:uiPriority w:val="39"/>
    <w:pPr>
      <w:ind w:left="880" w:firstLine="1"/>
    </w:pPr>
  </w:style>
  <w:style w:type="paragraph" w:styleId="Sumrio6">
    <w:name w:val="toc 6"/>
    <w:basedOn w:val="Normal"/>
    <w:next w:val="Normal"/>
    <w:uiPriority w:val="39"/>
    <w:pPr>
      <w:ind w:left="1100" w:firstLine="1"/>
    </w:pPr>
  </w:style>
  <w:style w:type="paragraph" w:styleId="Sumrio7">
    <w:name w:val="toc 7"/>
    <w:basedOn w:val="Normal"/>
    <w:next w:val="Normal"/>
    <w:uiPriority w:val="39"/>
    <w:pPr>
      <w:ind w:left="1320" w:firstLine="1"/>
    </w:pPr>
  </w:style>
  <w:style w:type="paragraph" w:styleId="Sumrio8">
    <w:name w:val="toc 8"/>
    <w:basedOn w:val="Normal"/>
    <w:next w:val="Normal"/>
    <w:uiPriority w:val="39"/>
    <w:pPr>
      <w:ind w:left="1540" w:firstLine="1"/>
    </w:pPr>
  </w:style>
  <w:style w:type="paragraph" w:styleId="Sumrio9">
    <w:name w:val="toc 9"/>
    <w:basedOn w:val="Normal"/>
    <w:next w:val="Normal"/>
    <w:uiPriority w:val="39"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  <w:lang w:val="pt-BR"/>
    </w:rPr>
  </w:style>
  <w:style w:type="paragraph" w:customStyle="1" w:styleId="InfoBlue0">
    <w:name w:val="InfoBlue"/>
    <w:basedOn w:val="Normal"/>
    <w:next w:val="Corpodetexto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4E2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4E26"/>
    <w:rPr>
      <w:rFonts w:ascii="Tahoma" w:hAnsi="Tahoma" w:cs="Tahoma"/>
      <w:sz w:val="16"/>
      <w:szCs w:val="16"/>
      <w:lang w:val="pt-PT"/>
    </w:rPr>
  </w:style>
  <w:style w:type="paragraph" w:customStyle="1" w:styleId="Tabela">
    <w:name w:val="Tabela"/>
    <w:basedOn w:val="Corpodetexto"/>
    <w:rsid w:val="008F4939"/>
    <w:pPr>
      <w:keepNext/>
      <w:keepLines/>
      <w:suppressAutoHyphens w:val="0"/>
      <w:spacing w:before="40" w:after="40" w:line="240" w:lineRule="auto"/>
      <w:jc w:val="left"/>
    </w:pPr>
    <w:rPr>
      <w:rFonts w:ascii="Times New Roman" w:hAnsi="Times New Roman"/>
      <w:i/>
      <w:snapToGrid w:val="0"/>
      <w:color w:val="FF0000"/>
      <w:lang w:val="pt-BR"/>
    </w:rPr>
  </w:style>
  <w:style w:type="paragraph" w:styleId="PargrafodaLista">
    <w:name w:val="List Paragraph"/>
    <w:basedOn w:val="Normal"/>
    <w:uiPriority w:val="34"/>
    <w:qFormat/>
    <w:rsid w:val="00134CDA"/>
    <w:pPr>
      <w:suppressAutoHyphens w:val="0"/>
      <w:spacing w:before="0" w:line="240" w:lineRule="auto"/>
      <w:ind w:left="720"/>
      <w:contextualSpacing/>
      <w:jc w:val="left"/>
    </w:pPr>
    <w:rPr>
      <w:rFonts w:ascii="Times New Roman" w:hAnsi="Times New Roman"/>
      <w:sz w:val="24"/>
      <w:szCs w:val="24"/>
      <w:lang w:val="pt-BR"/>
    </w:rPr>
  </w:style>
  <w:style w:type="table" w:styleId="Tabelacomgrade">
    <w:name w:val="Table Grid"/>
    <w:basedOn w:val="Tabelanormal"/>
    <w:uiPriority w:val="59"/>
    <w:rsid w:val="003019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689A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pt-BR"/>
    </w:rPr>
  </w:style>
  <w:style w:type="character" w:customStyle="1" w:styleId="apple-converted-space">
    <w:name w:val="apple-converted-space"/>
    <w:basedOn w:val="Fontepargpadro"/>
    <w:rsid w:val="00823A39"/>
  </w:style>
  <w:style w:type="paragraph" w:styleId="NormalWeb">
    <w:name w:val="Normal (Web)"/>
    <w:basedOn w:val="Normal"/>
    <w:uiPriority w:val="99"/>
    <w:unhideWhenUsed/>
    <w:rsid w:val="009C388A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  <w:lang w:val="pt-PT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outlineLvl w:val="0"/>
    </w:pPr>
    <w:rPr>
      <w:b/>
      <w:kern w:val="1"/>
      <w:sz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5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basedOn w:val="WW-Fontepargpadro1"/>
    <w:uiPriority w:val="99"/>
    <w:rPr>
      <w:color w:val="0000FF"/>
      <w:u w:val="single"/>
    </w:rPr>
  </w:style>
  <w:style w:type="character" w:styleId="HiperlinkVisitado">
    <w:name w:val="FollowedHyperlink"/>
    <w:basedOn w:val="WW-Fontepargpadro1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Corpodetexto">
    <w:name w:val="Body Text"/>
    <w:basedOn w:val="Normal"/>
    <w:semiHidden/>
    <w:rPr>
      <w:color w:val="0000FF"/>
    </w:rPr>
  </w:style>
  <w:style w:type="paragraph" w:styleId="Recuodecorpodetexto">
    <w:name w:val="Body Text Indent"/>
    <w:basedOn w:val="Normal"/>
    <w:semiHidden/>
    <w:pPr>
      <w:ind w:firstLine="720"/>
    </w:pPr>
    <w:rPr>
      <w:lang w:val="pt-BR"/>
    </w:rPr>
  </w:style>
  <w:style w:type="paragraph" w:styleId="Ttulo">
    <w:name w:val="Title"/>
    <w:basedOn w:val="Normal"/>
    <w:next w:val="Subttulo"/>
    <w:qFormat/>
  </w:style>
  <w:style w:type="paragraph" w:styleId="Subttulo">
    <w:name w:val="Subtitle"/>
    <w:basedOn w:val="Normal"/>
    <w:next w:val="Corpodetexto"/>
    <w:qFormat/>
    <w:pPr>
      <w:jc w:val="center"/>
    </w:pPr>
    <w:rPr>
      <w:i/>
      <w:iCs/>
    </w:rPr>
  </w:style>
  <w:style w:type="paragraph" w:styleId="Lista">
    <w:name w:val="List"/>
    <w:basedOn w:val="Corpodetexto"/>
    <w:semiHidden/>
    <w:rPr>
      <w:rFonts w:cs="Tahoma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20" w:firstLine="1"/>
    </w:pPr>
  </w:style>
  <w:style w:type="paragraph" w:styleId="Sumrio3">
    <w:name w:val="toc 3"/>
    <w:basedOn w:val="Normal"/>
    <w:next w:val="Normal"/>
    <w:uiPriority w:val="39"/>
    <w:pPr>
      <w:ind w:left="440" w:firstLine="1"/>
    </w:pPr>
  </w:style>
  <w:style w:type="paragraph" w:styleId="Sumrio4">
    <w:name w:val="toc 4"/>
    <w:basedOn w:val="Normal"/>
    <w:next w:val="Normal"/>
    <w:uiPriority w:val="39"/>
    <w:pPr>
      <w:ind w:left="660" w:firstLine="1"/>
    </w:pPr>
  </w:style>
  <w:style w:type="paragraph" w:styleId="Sumrio5">
    <w:name w:val="toc 5"/>
    <w:basedOn w:val="Normal"/>
    <w:next w:val="Normal"/>
    <w:uiPriority w:val="39"/>
    <w:pPr>
      <w:ind w:left="880" w:firstLine="1"/>
    </w:pPr>
  </w:style>
  <w:style w:type="paragraph" w:styleId="Sumrio6">
    <w:name w:val="toc 6"/>
    <w:basedOn w:val="Normal"/>
    <w:next w:val="Normal"/>
    <w:uiPriority w:val="39"/>
    <w:pPr>
      <w:ind w:left="1100" w:firstLine="1"/>
    </w:pPr>
  </w:style>
  <w:style w:type="paragraph" w:styleId="Sumrio7">
    <w:name w:val="toc 7"/>
    <w:basedOn w:val="Normal"/>
    <w:next w:val="Normal"/>
    <w:uiPriority w:val="39"/>
    <w:pPr>
      <w:ind w:left="1320" w:firstLine="1"/>
    </w:pPr>
  </w:style>
  <w:style w:type="paragraph" w:styleId="Sumrio8">
    <w:name w:val="toc 8"/>
    <w:basedOn w:val="Normal"/>
    <w:next w:val="Normal"/>
    <w:uiPriority w:val="39"/>
    <w:pPr>
      <w:ind w:left="1540" w:firstLine="1"/>
    </w:pPr>
  </w:style>
  <w:style w:type="paragraph" w:styleId="Sumrio9">
    <w:name w:val="toc 9"/>
    <w:basedOn w:val="Normal"/>
    <w:next w:val="Normal"/>
    <w:uiPriority w:val="39"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  <w:lang w:val="pt-BR"/>
    </w:rPr>
  </w:style>
  <w:style w:type="paragraph" w:customStyle="1" w:styleId="InfoBlue0">
    <w:name w:val="InfoBlue"/>
    <w:basedOn w:val="Normal"/>
    <w:next w:val="Corpodetexto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4E2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4E26"/>
    <w:rPr>
      <w:rFonts w:ascii="Tahoma" w:hAnsi="Tahoma" w:cs="Tahoma"/>
      <w:sz w:val="16"/>
      <w:szCs w:val="16"/>
      <w:lang w:val="pt-PT"/>
    </w:rPr>
  </w:style>
  <w:style w:type="paragraph" w:customStyle="1" w:styleId="Tabela">
    <w:name w:val="Tabela"/>
    <w:basedOn w:val="Corpodetexto"/>
    <w:rsid w:val="008F4939"/>
    <w:pPr>
      <w:keepNext/>
      <w:keepLines/>
      <w:suppressAutoHyphens w:val="0"/>
      <w:spacing w:before="40" w:after="40" w:line="240" w:lineRule="auto"/>
      <w:jc w:val="left"/>
    </w:pPr>
    <w:rPr>
      <w:rFonts w:ascii="Times New Roman" w:hAnsi="Times New Roman"/>
      <w:i/>
      <w:snapToGrid w:val="0"/>
      <w:color w:val="FF0000"/>
      <w:lang w:val="pt-BR"/>
    </w:rPr>
  </w:style>
  <w:style w:type="paragraph" w:styleId="PargrafodaLista">
    <w:name w:val="List Paragraph"/>
    <w:basedOn w:val="Normal"/>
    <w:uiPriority w:val="34"/>
    <w:qFormat/>
    <w:rsid w:val="00134CDA"/>
    <w:pPr>
      <w:suppressAutoHyphens w:val="0"/>
      <w:spacing w:before="0" w:line="240" w:lineRule="auto"/>
      <w:ind w:left="720"/>
      <w:contextualSpacing/>
      <w:jc w:val="left"/>
    </w:pPr>
    <w:rPr>
      <w:rFonts w:ascii="Times New Roman" w:hAnsi="Times New Roman"/>
      <w:sz w:val="24"/>
      <w:szCs w:val="24"/>
      <w:lang w:val="pt-BR"/>
    </w:rPr>
  </w:style>
  <w:style w:type="table" w:styleId="Tabelacomgrade">
    <w:name w:val="Table Grid"/>
    <w:basedOn w:val="Tabelanormal"/>
    <w:uiPriority w:val="59"/>
    <w:rsid w:val="003019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689A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pt-BR"/>
    </w:rPr>
  </w:style>
  <w:style w:type="character" w:customStyle="1" w:styleId="apple-converted-space">
    <w:name w:val="apple-converted-space"/>
    <w:basedOn w:val="Fontepargpadro"/>
    <w:rsid w:val="00823A39"/>
  </w:style>
  <w:style w:type="paragraph" w:styleId="NormalWeb">
    <w:name w:val="Normal (Web)"/>
    <w:basedOn w:val="Normal"/>
    <w:uiPriority w:val="99"/>
    <w:unhideWhenUsed/>
    <w:rsid w:val="009C388A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rodoctor/printhelp/tree/master/Documentacao/Analise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rodoctor/printhelp/tree/master/Documentacao/Analise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ithub.com/rodoctor/printhelp/tree/master/Documentacao/Analise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36FDF8-F27D-4674-856A-0E5C80FDD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26</Pages>
  <Words>2435</Words>
  <Characters>13151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Arquitetura de Software</vt:lpstr>
    </vt:vector>
  </TitlesOfParts>
  <Company>SEGURO</Company>
  <LinksUpToDate>false</LinksUpToDate>
  <CharactersWithSpaces>15555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Arquitetura de Software</dc:title>
  <dc:creator>João Lima</dc:creator>
  <cp:lastModifiedBy>kenedy01@hotmail.com</cp:lastModifiedBy>
  <cp:revision>46</cp:revision>
  <cp:lastPrinted>1901-01-01T03:06:00Z</cp:lastPrinted>
  <dcterms:created xsi:type="dcterms:W3CDTF">2015-03-11T12:40:00Z</dcterms:created>
  <dcterms:modified xsi:type="dcterms:W3CDTF">2015-04-01T19:52:00Z</dcterms:modified>
</cp:coreProperties>
</file>